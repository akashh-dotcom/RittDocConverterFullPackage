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218" w:rsidRPr="00E863A7" w:rsidRDefault="00680623">
      <w:pPr>
        <w:spacing w:before="67"/>
        <w:ind w:left="100"/>
        <w:rPr>
          <w:rFonts w:ascii="Arial" w:eastAsia="Arial" w:hAnsi="Arial" w:cs="Arial"/>
          <w:b/>
          <w:w w:val="101"/>
          <w:sz w:val="28"/>
          <w:szCs w:val="28"/>
        </w:rPr>
      </w:pPr>
      <w:r w:rsidRPr="00E863A7">
        <w:rPr>
          <w:rFonts w:ascii="Arial" w:eastAsia="Arial" w:hAnsi="Arial" w:cs="Arial"/>
          <w:b/>
          <w:sz w:val="28"/>
          <w:szCs w:val="28"/>
        </w:rPr>
        <w:t>R2</w:t>
      </w:r>
      <w:r w:rsidRPr="00E863A7">
        <w:rPr>
          <w:rFonts w:ascii="Arial" w:eastAsia="Arial" w:hAnsi="Arial" w:cs="Arial"/>
          <w:b/>
          <w:spacing w:val="6"/>
          <w:sz w:val="28"/>
          <w:szCs w:val="28"/>
        </w:rPr>
        <w:t xml:space="preserve"> </w:t>
      </w:r>
      <w:r w:rsidRPr="00E863A7">
        <w:rPr>
          <w:rFonts w:ascii="Arial" w:eastAsia="Arial" w:hAnsi="Arial" w:cs="Arial"/>
          <w:b/>
          <w:sz w:val="28"/>
          <w:szCs w:val="28"/>
        </w:rPr>
        <w:t>Library</w:t>
      </w:r>
      <w:r w:rsidRPr="00E863A7">
        <w:rPr>
          <w:rFonts w:ascii="Arial" w:eastAsia="Arial" w:hAnsi="Arial" w:cs="Arial"/>
          <w:b/>
          <w:spacing w:val="12"/>
          <w:sz w:val="28"/>
          <w:szCs w:val="28"/>
        </w:rPr>
        <w:t xml:space="preserve"> </w:t>
      </w:r>
      <w:r w:rsidRPr="00E863A7">
        <w:rPr>
          <w:rFonts w:ascii="Arial" w:eastAsia="Arial" w:hAnsi="Arial" w:cs="Arial"/>
          <w:b/>
          <w:sz w:val="28"/>
          <w:szCs w:val="28"/>
        </w:rPr>
        <w:t>Trusted</w:t>
      </w:r>
      <w:r w:rsidRPr="00E863A7">
        <w:rPr>
          <w:rFonts w:ascii="Arial" w:eastAsia="Arial" w:hAnsi="Arial" w:cs="Arial"/>
          <w:b/>
          <w:spacing w:val="12"/>
          <w:sz w:val="28"/>
          <w:szCs w:val="28"/>
        </w:rPr>
        <w:t xml:space="preserve"> </w:t>
      </w:r>
      <w:r w:rsidRPr="00E863A7">
        <w:rPr>
          <w:rFonts w:ascii="Arial" w:eastAsia="Arial" w:hAnsi="Arial" w:cs="Arial"/>
          <w:b/>
          <w:sz w:val="28"/>
          <w:szCs w:val="28"/>
        </w:rPr>
        <w:t>Authentication</w:t>
      </w:r>
      <w:r w:rsidRPr="00E863A7">
        <w:rPr>
          <w:rFonts w:ascii="Arial" w:eastAsia="Arial" w:hAnsi="Arial" w:cs="Arial"/>
          <w:b/>
          <w:spacing w:val="23"/>
          <w:sz w:val="28"/>
          <w:szCs w:val="28"/>
        </w:rPr>
        <w:t xml:space="preserve"> </w:t>
      </w:r>
      <w:r w:rsidRPr="00E863A7">
        <w:rPr>
          <w:rFonts w:ascii="Arial" w:eastAsia="Arial" w:hAnsi="Arial" w:cs="Arial"/>
          <w:b/>
          <w:w w:val="101"/>
          <w:sz w:val="28"/>
          <w:szCs w:val="28"/>
        </w:rPr>
        <w:t>Conf</w:t>
      </w:r>
      <w:r w:rsidRPr="00E863A7">
        <w:rPr>
          <w:rFonts w:ascii="Arial" w:eastAsia="Arial" w:hAnsi="Arial" w:cs="Arial"/>
          <w:b/>
          <w:w w:val="102"/>
          <w:sz w:val="28"/>
          <w:szCs w:val="28"/>
        </w:rPr>
        <w:t>i</w:t>
      </w:r>
      <w:r w:rsidRPr="00E863A7">
        <w:rPr>
          <w:rFonts w:ascii="Arial" w:eastAsia="Arial" w:hAnsi="Arial" w:cs="Arial"/>
          <w:b/>
          <w:w w:val="101"/>
          <w:sz w:val="28"/>
          <w:szCs w:val="28"/>
        </w:rPr>
        <w:t>gurat</w:t>
      </w:r>
      <w:r w:rsidRPr="00E863A7">
        <w:rPr>
          <w:rFonts w:ascii="Arial" w:eastAsia="Arial" w:hAnsi="Arial" w:cs="Arial"/>
          <w:b/>
          <w:w w:val="102"/>
          <w:sz w:val="28"/>
          <w:szCs w:val="28"/>
        </w:rPr>
        <w:t>i</w:t>
      </w:r>
      <w:r w:rsidRPr="00E863A7">
        <w:rPr>
          <w:rFonts w:ascii="Arial" w:eastAsia="Arial" w:hAnsi="Arial" w:cs="Arial"/>
          <w:b/>
          <w:w w:val="101"/>
          <w:sz w:val="28"/>
          <w:szCs w:val="28"/>
        </w:rPr>
        <w:t>on</w:t>
      </w:r>
    </w:p>
    <w:p w:rsidR="001457F0" w:rsidRPr="00E863A7" w:rsidRDefault="001457F0">
      <w:pPr>
        <w:spacing w:before="67"/>
        <w:ind w:left="100"/>
        <w:rPr>
          <w:rFonts w:ascii="Arial" w:eastAsia="Arial" w:hAnsi="Arial" w:cs="Arial"/>
          <w:sz w:val="28"/>
          <w:szCs w:val="28"/>
        </w:rPr>
      </w:pPr>
    </w:p>
    <w:p w:rsidR="000B6218" w:rsidRPr="00E863A7" w:rsidRDefault="00680623">
      <w:pPr>
        <w:ind w:left="100"/>
        <w:rPr>
          <w:rFonts w:ascii="Arial" w:eastAsia="Arial" w:hAnsi="Arial" w:cs="Arial"/>
          <w:sz w:val="24"/>
          <w:szCs w:val="22"/>
        </w:rPr>
      </w:pPr>
      <w:r w:rsidRPr="00E863A7">
        <w:rPr>
          <w:rFonts w:ascii="Arial" w:eastAsia="Arial" w:hAnsi="Arial" w:cs="Arial"/>
          <w:b/>
          <w:sz w:val="24"/>
          <w:szCs w:val="22"/>
        </w:rPr>
        <w:t>Document</w:t>
      </w:r>
      <w:r w:rsidRPr="00E863A7">
        <w:rPr>
          <w:rFonts w:ascii="Arial" w:eastAsia="Arial" w:hAnsi="Arial" w:cs="Arial"/>
          <w:b/>
          <w:spacing w:val="23"/>
          <w:sz w:val="24"/>
          <w:szCs w:val="22"/>
        </w:rPr>
        <w:t xml:space="preserve"> </w:t>
      </w:r>
      <w:r w:rsidRPr="00E863A7">
        <w:rPr>
          <w:rFonts w:ascii="Arial" w:eastAsia="Arial" w:hAnsi="Arial" w:cs="Arial"/>
          <w:b/>
          <w:w w:val="102"/>
          <w:sz w:val="24"/>
          <w:szCs w:val="22"/>
        </w:rPr>
        <w:t>Purpose:</w:t>
      </w:r>
    </w:p>
    <w:p w:rsidR="000B6218" w:rsidRPr="00E863A7" w:rsidRDefault="00680623">
      <w:pPr>
        <w:spacing w:line="284" w:lineRule="auto"/>
        <w:ind w:left="100" w:right="237"/>
        <w:rPr>
          <w:rFonts w:ascii="Arial" w:eastAsia="Arial" w:hAnsi="Arial" w:cs="Arial"/>
          <w:sz w:val="22"/>
          <w:szCs w:val="22"/>
        </w:rPr>
      </w:pPr>
      <w:r w:rsidRPr="00E863A7">
        <w:rPr>
          <w:rFonts w:ascii="Arial" w:eastAsia="Arial" w:hAnsi="Arial" w:cs="Arial"/>
          <w:sz w:val="22"/>
          <w:szCs w:val="22"/>
        </w:rPr>
        <w:t>This</w:t>
      </w:r>
      <w:r w:rsidRPr="00E863A7">
        <w:rPr>
          <w:rFonts w:ascii="Arial" w:eastAsia="Arial" w:hAnsi="Arial" w:cs="Arial"/>
          <w:spacing w:val="10"/>
          <w:sz w:val="22"/>
          <w:szCs w:val="22"/>
        </w:rPr>
        <w:t xml:space="preserve"> </w:t>
      </w:r>
      <w:r w:rsidRPr="00E863A7">
        <w:rPr>
          <w:rFonts w:ascii="Arial" w:eastAsia="Arial" w:hAnsi="Arial" w:cs="Arial"/>
          <w:sz w:val="22"/>
          <w:szCs w:val="22"/>
        </w:rPr>
        <w:t>document</w:t>
      </w:r>
      <w:r w:rsidRPr="00E863A7">
        <w:rPr>
          <w:rFonts w:ascii="Arial" w:eastAsia="Arial" w:hAnsi="Arial" w:cs="Arial"/>
          <w:spacing w:val="21"/>
          <w:sz w:val="22"/>
          <w:szCs w:val="22"/>
        </w:rPr>
        <w:t xml:space="preserve"> </w:t>
      </w:r>
      <w:r w:rsidRPr="00E863A7">
        <w:rPr>
          <w:rFonts w:ascii="Arial" w:eastAsia="Arial" w:hAnsi="Arial" w:cs="Arial"/>
          <w:sz w:val="22"/>
          <w:szCs w:val="22"/>
        </w:rPr>
        <w:t>defines</w:t>
      </w:r>
      <w:r w:rsidRPr="00E863A7">
        <w:rPr>
          <w:rFonts w:ascii="Arial" w:eastAsia="Arial" w:hAnsi="Arial" w:cs="Arial"/>
          <w:spacing w:val="16"/>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basic</w:t>
      </w:r>
      <w:r w:rsidRPr="00E863A7">
        <w:rPr>
          <w:rFonts w:ascii="Arial" w:eastAsia="Arial" w:hAnsi="Arial" w:cs="Arial"/>
          <w:spacing w:val="12"/>
          <w:sz w:val="22"/>
          <w:szCs w:val="22"/>
        </w:rPr>
        <w:t xml:space="preserve"> </w:t>
      </w:r>
      <w:r w:rsidRPr="00E863A7">
        <w:rPr>
          <w:rFonts w:ascii="Arial" w:eastAsia="Arial" w:hAnsi="Arial" w:cs="Arial"/>
          <w:sz w:val="22"/>
          <w:szCs w:val="22"/>
        </w:rPr>
        <w:t>configuration</w:t>
      </w:r>
      <w:r w:rsidRPr="00E863A7">
        <w:rPr>
          <w:rFonts w:ascii="Arial" w:eastAsia="Arial" w:hAnsi="Arial" w:cs="Arial"/>
          <w:spacing w:val="27"/>
          <w:sz w:val="22"/>
          <w:szCs w:val="22"/>
        </w:rPr>
        <w:t xml:space="preserve"> </w:t>
      </w:r>
      <w:r w:rsidRPr="00E863A7">
        <w:rPr>
          <w:rFonts w:ascii="Arial" w:eastAsia="Arial" w:hAnsi="Arial" w:cs="Arial"/>
          <w:sz w:val="22"/>
          <w:szCs w:val="22"/>
        </w:rPr>
        <w:t>and</w:t>
      </w:r>
      <w:r w:rsidRPr="00E863A7">
        <w:rPr>
          <w:rFonts w:ascii="Arial" w:eastAsia="Arial" w:hAnsi="Arial" w:cs="Arial"/>
          <w:spacing w:val="9"/>
          <w:sz w:val="22"/>
          <w:szCs w:val="22"/>
        </w:rPr>
        <w:t xml:space="preserve"> </w:t>
      </w:r>
      <w:r w:rsidRPr="00E863A7">
        <w:rPr>
          <w:rFonts w:ascii="Arial" w:eastAsia="Arial" w:hAnsi="Arial" w:cs="Arial"/>
          <w:sz w:val="22"/>
          <w:szCs w:val="22"/>
        </w:rPr>
        <w:t>client</w:t>
      </w:r>
      <w:r w:rsidRPr="00E863A7">
        <w:rPr>
          <w:rFonts w:ascii="Arial" w:eastAsia="Arial" w:hAnsi="Arial" w:cs="Arial"/>
          <w:spacing w:val="12"/>
          <w:sz w:val="22"/>
          <w:szCs w:val="22"/>
        </w:rPr>
        <w:t xml:space="preserve"> </w:t>
      </w:r>
      <w:r w:rsidRPr="00E863A7">
        <w:rPr>
          <w:rFonts w:ascii="Arial" w:eastAsia="Arial" w:hAnsi="Arial" w:cs="Arial"/>
          <w:sz w:val="22"/>
          <w:szCs w:val="22"/>
        </w:rPr>
        <w:t>coding</w:t>
      </w:r>
      <w:r w:rsidRPr="00E863A7">
        <w:rPr>
          <w:rFonts w:ascii="Arial" w:eastAsia="Arial" w:hAnsi="Arial" w:cs="Arial"/>
          <w:spacing w:val="15"/>
          <w:sz w:val="22"/>
          <w:szCs w:val="22"/>
        </w:rPr>
        <w:t xml:space="preserve"> </w:t>
      </w:r>
      <w:r w:rsidRPr="00E863A7">
        <w:rPr>
          <w:rFonts w:ascii="Arial" w:eastAsia="Arial" w:hAnsi="Arial" w:cs="Arial"/>
          <w:sz w:val="22"/>
          <w:szCs w:val="22"/>
        </w:rPr>
        <w:t>for</w:t>
      </w:r>
      <w:r w:rsidRPr="00E863A7">
        <w:rPr>
          <w:rFonts w:ascii="Arial" w:eastAsia="Arial" w:hAnsi="Arial" w:cs="Arial"/>
          <w:spacing w:val="7"/>
          <w:sz w:val="22"/>
          <w:szCs w:val="22"/>
        </w:rPr>
        <w:t xml:space="preserve"> </w:t>
      </w:r>
      <w:r w:rsidRPr="00E863A7">
        <w:rPr>
          <w:rFonts w:ascii="Arial" w:eastAsia="Arial" w:hAnsi="Arial" w:cs="Arial"/>
          <w:sz w:val="22"/>
          <w:szCs w:val="22"/>
        </w:rPr>
        <w:t>creating</w:t>
      </w:r>
      <w:r w:rsidRPr="00E863A7">
        <w:rPr>
          <w:rFonts w:ascii="Arial" w:eastAsia="Arial" w:hAnsi="Arial" w:cs="Arial"/>
          <w:spacing w:val="18"/>
          <w:sz w:val="22"/>
          <w:szCs w:val="22"/>
        </w:rPr>
        <w:t xml:space="preserve"> </w:t>
      </w:r>
      <w:r w:rsidRPr="00E863A7">
        <w:rPr>
          <w:rFonts w:ascii="Arial" w:eastAsia="Arial" w:hAnsi="Arial" w:cs="Arial"/>
          <w:sz w:val="22"/>
          <w:szCs w:val="22"/>
        </w:rPr>
        <w:t>an</w:t>
      </w:r>
      <w:r w:rsidRPr="00E863A7">
        <w:rPr>
          <w:rFonts w:ascii="Arial" w:eastAsia="Arial" w:hAnsi="Arial" w:cs="Arial"/>
          <w:spacing w:val="7"/>
          <w:sz w:val="22"/>
          <w:szCs w:val="22"/>
        </w:rPr>
        <w:t xml:space="preserve"> </w:t>
      </w:r>
      <w:r w:rsidRPr="00E863A7">
        <w:rPr>
          <w:rFonts w:ascii="Arial" w:eastAsia="Arial" w:hAnsi="Arial" w:cs="Arial"/>
          <w:sz w:val="22"/>
          <w:szCs w:val="22"/>
        </w:rPr>
        <w:t>access</w:t>
      </w:r>
      <w:r w:rsidRPr="00E863A7">
        <w:rPr>
          <w:rFonts w:ascii="Arial" w:eastAsia="Arial" w:hAnsi="Arial" w:cs="Arial"/>
          <w:spacing w:val="16"/>
          <w:sz w:val="22"/>
          <w:szCs w:val="22"/>
        </w:rPr>
        <w:t xml:space="preserve"> </w:t>
      </w:r>
      <w:r w:rsidRPr="00E863A7">
        <w:rPr>
          <w:rFonts w:ascii="Arial" w:eastAsia="Arial" w:hAnsi="Arial" w:cs="Arial"/>
          <w:sz w:val="22"/>
          <w:szCs w:val="22"/>
        </w:rPr>
        <w:t>link</w:t>
      </w:r>
      <w:r w:rsidRPr="00E863A7">
        <w:rPr>
          <w:rFonts w:ascii="Arial" w:eastAsia="Arial" w:hAnsi="Arial" w:cs="Arial"/>
          <w:spacing w:val="9"/>
          <w:sz w:val="22"/>
          <w:szCs w:val="22"/>
        </w:rPr>
        <w:t xml:space="preserve"> </w:t>
      </w:r>
      <w:r w:rsidRPr="00E863A7">
        <w:rPr>
          <w:rFonts w:ascii="Arial" w:eastAsia="Arial" w:hAnsi="Arial" w:cs="Arial"/>
          <w:w w:val="102"/>
          <w:sz w:val="22"/>
          <w:szCs w:val="22"/>
        </w:rPr>
        <w:t xml:space="preserve">from </w:t>
      </w:r>
      <w:r w:rsidRPr="00E863A7">
        <w:rPr>
          <w:rFonts w:ascii="Arial" w:eastAsia="Arial" w:hAnsi="Arial" w:cs="Arial"/>
          <w:sz w:val="22"/>
          <w:szCs w:val="22"/>
        </w:rPr>
        <w:t>a</w:t>
      </w:r>
      <w:r w:rsidRPr="00E863A7">
        <w:rPr>
          <w:rFonts w:ascii="Arial" w:eastAsia="Arial" w:hAnsi="Arial" w:cs="Arial"/>
          <w:spacing w:val="4"/>
          <w:sz w:val="22"/>
          <w:szCs w:val="22"/>
        </w:rPr>
        <w:t xml:space="preserve"> </w:t>
      </w:r>
      <w:r w:rsidRPr="00E863A7">
        <w:rPr>
          <w:rFonts w:ascii="Arial" w:eastAsia="Arial" w:hAnsi="Arial" w:cs="Arial"/>
          <w:sz w:val="22"/>
          <w:szCs w:val="22"/>
        </w:rPr>
        <w:t>secure</w:t>
      </w:r>
      <w:r w:rsidRPr="00E863A7">
        <w:rPr>
          <w:rFonts w:ascii="Arial" w:eastAsia="Arial" w:hAnsi="Arial" w:cs="Arial"/>
          <w:spacing w:val="15"/>
          <w:sz w:val="22"/>
          <w:szCs w:val="22"/>
        </w:rPr>
        <w:t xml:space="preserve"> </w:t>
      </w:r>
      <w:r w:rsidRPr="00E863A7">
        <w:rPr>
          <w:rFonts w:ascii="Arial" w:eastAsia="Arial" w:hAnsi="Arial" w:cs="Arial"/>
          <w:sz w:val="22"/>
          <w:szCs w:val="22"/>
        </w:rPr>
        <w:t>internal</w:t>
      </w:r>
      <w:r w:rsidRPr="00E863A7">
        <w:rPr>
          <w:rFonts w:ascii="Arial" w:eastAsia="Arial" w:hAnsi="Arial" w:cs="Arial"/>
          <w:spacing w:val="16"/>
          <w:sz w:val="22"/>
          <w:szCs w:val="22"/>
        </w:rPr>
        <w:t xml:space="preserve"> </w:t>
      </w:r>
      <w:r w:rsidRPr="00E863A7">
        <w:rPr>
          <w:rFonts w:ascii="Arial" w:eastAsia="Arial" w:hAnsi="Arial" w:cs="Arial"/>
          <w:sz w:val="22"/>
          <w:szCs w:val="22"/>
        </w:rPr>
        <w:t>intranet</w:t>
      </w:r>
      <w:r w:rsidRPr="00E863A7">
        <w:rPr>
          <w:rFonts w:ascii="Arial" w:eastAsia="Arial" w:hAnsi="Arial" w:cs="Arial"/>
          <w:spacing w:val="17"/>
          <w:sz w:val="22"/>
          <w:szCs w:val="22"/>
        </w:rPr>
        <w:t xml:space="preserve"> </w:t>
      </w:r>
      <w:r w:rsidRPr="00E863A7">
        <w:rPr>
          <w:rFonts w:ascii="Arial" w:eastAsia="Arial" w:hAnsi="Arial" w:cs="Arial"/>
          <w:sz w:val="22"/>
          <w:szCs w:val="22"/>
        </w:rPr>
        <w:t>page</w:t>
      </w:r>
      <w:r w:rsidRPr="00E863A7">
        <w:rPr>
          <w:rFonts w:ascii="Arial" w:eastAsia="Arial" w:hAnsi="Arial" w:cs="Arial"/>
          <w:spacing w:val="12"/>
          <w:sz w:val="22"/>
          <w:szCs w:val="22"/>
        </w:rPr>
        <w:t xml:space="preserve"> </w:t>
      </w:r>
      <w:r w:rsidRPr="00E863A7">
        <w:rPr>
          <w:rFonts w:ascii="Arial" w:eastAsia="Arial" w:hAnsi="Arial" w:cs="Arial"/>
          <w:sz w:val="22"/>
          <w:szCs w:val="22"/>
        </w:rPr>
        <w:t>to</w:t>
      </w:r>
      <w:r w:rsidRPr="00E863A7">
        <w:rPr>
          <w:rFonts w:ascii="Arial" w:eastAsia="Arial" w:hAnsi="Arial" w:cs="Arial"/>
          <w:spacing w:val="6"/>
          <w:sz w:val="22"/>
          <w:szCs w:val="22"/>
        </w:rPr>
        <w:t xml:space="preserve"> </w:t>
      </w:r>
      <w:r w:rsidRPr="00E863A7">
        <w:rPr>
          <w:rFonts w:ascii="Arial" w:eastAsia="Arial" w:hAnsi="Arial" w:cs="Arial"/>
          <w:w w:val="102"/>
          <w:sz w:val="22"/>
          <w:szCs w:val="22"/>
        </w:rPr>
        <w:t>R2libary.com</w:t>
      </w:r>
    </w:p>
    <w:p w:rsidR="001457F0" w:rsidRPr="00E863A7" w:rsidRDefault="001457F0" w:rsidP="001457F0">
      <w:pPr>
        <w:ind w:left="100"/>
        <w:rPr>
          <w:rFonts w:ascii="Arial" w:eastAsia="Arial" w:hAnsi="Arial" w:cs="Arial"/>
          <w:b/>
          <w:sz w:val="24"/>
          <w:szCs w:val="22"/>
        </w:rPr>
      </w:pPr>
    </w:p>
    <w:p w:rsidR="001457F0" w:rsidRPr="00E863A7" w:rsidRDefault="00680623" w:rsidP="001457F0">
      <w:pPr>
        <w:ind w:left="100"/>
        <w:rPr>
          <w:rFonts w:ascii="Arial" w:eastAsia="Arial" w:hAnsi="Arial" w:cs="Arial"/>
          <w:sz w:val="24"/>
          <w:szCs w:val="22"/>
        </w:rPr>
      </w:pPr>
      <w:r w:rsidRPr="00E863A7">
        <w:rPr>
          <w:rFonts w:ascii="Arial" w:eastAsia="Arial" w:hAnsi="Arial" w:cs="Arial"/>
          <w:b/>
          <w:sz w:val="24"/>
          <w:szCs w:val="22"/>
        </w:rPr>
        <w:t>Intended</w:t>
      </w:r>
      <w:r w:rsidRPr="00E863A7">
        <w:rPr>
          <w:rFonts w:ascii="Arial" w:eastAsia="Arial" w:hAnsi="Arial" w:cs="Arial"/>
          <w:b/>
          <w:spacing w:val="20"/>
          <w:sz w:val="24"/>
          <w:szCs w:val="22"/>
        </w:rPr>
        <w:t xml:space="preserve"> </w:t>
      </w:r>
      <w:r w:rsidRPr="00E863A7">
        <w:rPr>
          <w:rFonts w:ascii="Arial" w:eastAsia="Arial" w:hAnsi="Arial" w:cs="Arial"/>
          <w:b/>
          <w:w w:val="102"/>
          <w:sz w:val="24"/>
          <w:szCs w:val="22"/>
        </w:rPr>
        <w:t>Audience:</w:t>
      </w:r>
    </w:p>
    <w:p w:rsidR="000B6218" w:rsidRPr="00E863A7" w:rsidRDefault="00680623">
      <w:pPr>
        <w:spacing w:line="284" w:lineRule="auto"/>
        <w:ind w:left="100" w:right="824"/>
        <w:rPr>
          <w:rFonts w:ascii="Arial" w:eastAsia="Arial" w:hAnsi="Arial" w:cs="Arial"/>
          <w:sz w:val="22"/>
          <w:szCs w:val="22"/>
        </w:rPr>
      </w:pPr>
      <w:r w:rsidRPr="00E863A7">
        <w:rPr>
          <w:rFonts w:ascii="Arial" w:eastAsia="Arial" w:hAnsi="Arial" w:cs="Arial"/>
          <w:sz w:val="22"/>
          <w:szCs w:val="22"/>
        </w:rPr>
        <w:t>This</w:t>
      </w:r>
      <w:r w:rsidRPr="00E863A7">
        <w:rPr>
          <w:rFonts w:ascii="Arial" w:eastAsia="Arial" w:hAnsi="Arial" w:cs="Arial"/>
          <w:spacing w:val="10"/>
          <w:sz w:val="22"/>
          <w:szCs w:val="22"/>
        </w:rPr>
        <w:t xml:space="preserve"> </w:t>
      </w:r>
      <w:r w:rsidRPr="00E863A7">
        <w:rPr>
          <w:rFonts w:ascii="Arial" w:eastAsia="Arial" w:hAnsi="Arial" w:cs="Arial"/>
          <w:sz w:val="22"/>
          <w:szCs w:val="22"/>
        </w:rPr>
        <w:t>document</w:t>
      </w:r>
      <w:r w:rsidRPr="00E863A7">
        <w:rPr>
          <w:rFonts w:ascii="Arial" w:eastAsia="Arial" w:hAnsi="Arial" w:cs="Arial"/>
          <w:spacing w:val="21"/>
          <w:sz w:val="22"/>
          <w:szCs w:val="22"/>
        </w:rPr>
        <w:t xml:space="preserve"> </w:t>
      </w:r>
      <w:r w:rsidRPr="00E863A7">
        <w:rPr>
          <w:rFonts w:ascii="Arial" w:eastAsia="Arial" w:hAnsi="Arial" w:cs="Arial"/>
          <w:sz w:val="22"/>
          <w:szCs w:val="22"/>
        </w:rPr>
        <w:t>is</w:t>
      </w:r>
      <w:r w:rsidRPr="00E863A7">
        <w:rPr>
          <w:rFonts w:ascii="Arial" w:eastAsia="Arial" w:hAnsi="Arial" w:cs="Arial"/>
          <w:spacing w:val="5"/>
          <w:sz w:val="22"/>
          <w:szCs w:val="22"/>
        </w:rPr>
        <w:t xml:space="preserve"> </w:t>
      </w:r>
      <w:r w:rsidRPr="00E863A7">
        <w:rPr>
          <w:rFonts w:ascii="Arial" w:eastAsia="Arial" w:hAnsi="Arial" w:cs="Arial"/>
          <w:sz w:val="22"/>
          <w:szCs w:val="22"/>
        </w:rPr>
        <w:t>intended</w:t>
      </w:r>
      <w:r w:rsidRPr="00E863A7">
        <w:rPr>
          <w:rFonts w:ascii="Arial" w:eastAsia="Arial" w:hAnsi="Arial" w:cs="Arial"/>
          <w:spacing w:val="19"/>
          <w:sz w:val="22"/>
          <w:szCs w:val="22"/>
        </w:rPr>
        <w:t xml:space="preserve"> </w:t>
      </w:r>
      <w:r w:rsidRPr="00E863A7">
        <w:rPr>
          <w:rFonts w:ascii="Arial" w:eastAsia="Arial" w:hAnsi="Arial" w:cs="Arial"/>
          <w:sz w:val="22"/>
          <w:szCs w:val="22"/>
        </w:rPr>
        <w:t>for</w:t>
      </w:r>
      <w:r w:rsidRPr="00E863A7">
        <w:rPr>
          <w:rFonts w:ascii="Arial" w:eastAsia="Arial" w:hAnsi="Arial" w:cs="Arial"/>
          <w:spacing w:val="7"/>
          <w:sz w:val="22"/>
          <w:szCs w:val="22"/>
        </w:rPr>
        <w:t xml:space="preserve"> </w:t>
      </w:r>
      <w:r w:rsidRPr="00E863A7">
        <w:rPr>
          <w:rFonts w:ascii="Arial" w:eastAsia="Arial" w:hAnsi="Arial" w:cs="Arial"/>
          <w:sz w:val="22"/>
          <w:szCs w:val="22"/>
        </w:rPr>
        <w:t>developers</w:t>
      </w:r>
      <w:r w:rsidRPr="00E863A7">
        <w:rPr>
          <w:rFonts w:ascii="Arial" w:eastAsia="Arial" w:hAnsi="Arial" w:cs="Arial"/>
          <w:spacing w:val="23"/>
          <w:sz w:val="22"/>
          <w:szCs w:val="22"/>
        </w:rPr>
        <w:t xml:space="preserve"> </w:t>
      </w:r>
      <w:r w:rsidRPr="00E863A7">
        <w:rPr>
          <w:rFonts w:ascii="Arial" w:eastAsia="Arial" w:hAnsi="Arial" w:cs="Arial"/>
          <w:sz w:val="22"/>
          <w:szCs w:val="22"/>
        </w:rPr>
        <w:t>and</w:t>
      </w:r>
      <w:r w:rsidRPr="00E863A7">
        <w:rPr>
          <w:rFonts w:ascii="Arial" w:eastAsia="Arial" w:hAnsi="Arial" w:cs="Arial"/>
          <w:spacing w:val="9"/>
          <w:sz w:val="22"/>
          <w:szCs w:val="22"/>
        </w:rPr>
        <w:t xml:space="preserve"> </w:t>
      </w:r>
      <w:r w:rsidRPr="00E863A7">
        <w:rPr>
          <w:rFonts w:ascii="Arial" w:eastAsia="Arial" w:hAnsi="Arial" w:cs="Arial"/>
          <w:sz w:val="22"/>
          <w:szCs w:val="22"/>
        </w:rPr>
        <w:t>technical</w:t>
      </w:r>
      <w:r w:rsidRPr="00E863A7">
        <w:rPr>
          <w:rFonts w:ascii="Arial" w:eastAsia="Arial" w:hAnsi="Arial" w:cs="Arial"/>
          <w:spacing w:val="19"/>
          <w:sz w:val="22"/>
          <w:szCs w:val="22"/>
        </w:rPr>
        <w:t xml:space="preserve"> </w:t>
      </w:r>
      <w:r w:rsidRPr="00E863A7">
        <w:rPr>
          <w:rFonts w:ascii="Arial" w:eastAsia="Arial" w:hAnsi="Arial" w:cs="Arial"/>
          <w:sz w:val="22"/>
          <w:szCs w:val="22"/>
        </w:rPr>
        <w:t>support</w:t>
      </w:r>
      <w:r w:rsidRPr="00E863A7">
        <w:rPr>
          <w:rFonts w:ascii="Arial" w:eastAsia="Arial" w:hAnsi="Arial" w:cs="Arial"/>
          <w:spacing w:val="17"/>
          <w:sz w:val="22"/>
          <w:szCs w:val="22"/>
        </w:rPr>
        <w:t xml:space="preserve"> </w:t>
      </w:r>
      <w:r w:rsidRPr="00E863A7">
        <w:rPr>
          <w:rFonts w:ascii="Arial" w:eastAsia="Arial" w:hAnsi="Arial" w:cs="Arial"/>
          <w:sz w:val="22"/>
          <w:szCs w:val="22"/>
        </w:rPr>
        <w:t>staff.</w:t>
      </w:r>
      <w:r w:rsidRPr="00E863A7">
        <w:rPr>
          <w:rFonts w:ascii="Arial" w:eastAsia="Arial" w:hAnsi="Arial" w:cs="Arial"/>
          <w:spacing w:val="12"/>
          <w:sz w:val="22"/>
          <w:szCs w:val="22"/>
        </w:rPr>
        <w:t xml:space="preserve"> </w:t>
      </w:r>
      <w:r w:rsidRPr="00E863A7">
        <w:rPr>
          <w:rFonts w:ascii="Arial" w:eastAsia="Arial" w:hAnsi="Arial" w:cs="Arial"/>
          <w:sz w:val="22"/>
          <w:szCs w:val="22"/>
        </w:rPr>
        <w:t>Technical</w:t>
      </w:r>
      <w:r w:rsidRPr="00E863A7">
        <w:rPr>
          <w:rFonts w:ascii="Arial" w:eastAsia="Arial" w:hAnsi="Arial" w:cs="Arial"/>
          <w:spacing w:val="21"/>
          <w:sz w:val="22"/>
          <w:szCs w:val="22"/>
        </w:rPr>
        <w:t xml:space="preserve"> </w:t>
      </w:r>
      <w:r w:rsidRPr="00E863A7">
        <w:rPr>
          <w:rFonts w:ascii="Arial" w:eastAsia="Arial" w:hAnsi="Arial" w:cs="Arial"/>
          <w:w w:val="102"/>
          <w:sz w:val="22"/>
          <w:szCs w:val="22"/>
        </w:rPr>
        <w:t xml:space="preserve">questions </w:t>
      </w:r>
      <w:r w:rsidRPr="00E863A7">
        <w:rPr>
          <w:rFonts w:ascii="Arial" w:eastAsia="Arial" w:hAnsi="Arial" w:cs="Arial"/>
          <w:sz w:val="22"/>
          <w:szCs w:val="22"/>
        </w:rPr>
        <w:t>should</w:t>
      </w:r>
      <w:r w:rsidRPr="00E863A7">
        <w:rPr>
          <w:rFonts w:ascii="Arial" w:eastAsia="Arial" w:hAnsi="Arial" w:cs="Arial"/>
          <w:spacing w:val="15"/>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 xml:space="preserve">referred </w:t>
      </w:r>
      <w:r w:rsidR="00F6098B" w:rsidRPr="00E863A7">
        <w:rPr>
          <w:rFonts w:ascii="Arial" w:eastAsia="Arial" w:hAnsi="Arial" w:cs="Arial"/>
          <w:sz w:val="22"/>
          <w:szCs w:val="22"/>
        </w:rPr>
        <w:t xml:space="preserve">to </w:t>
      </w:r>
      <w:hyperlink r:id="rId5" w:history="1">
        <w:r w:rsidRPr="00E863A7">
          <w:rPr>
            <w:rStyle w:val="Hyperlink"/>
            <w:rFonts w:ascii="Arial" w:eastAsia="Arial" w:hAnsi="Arial" w:cs="Arial"/>
            <w:sz w:val="22"/>
            <w:szCs w:val="22"/>
          </w:rPr>
          <w:t>customerservice@r2library.co</w:t>
        </w:r>
        <w:r w:rsidR="00E863A7" w:rsidRPr="00E863A7">
          <w:rPr>
            <w:rStyle w:val="Hyperlink"/>
            <w:rFonts w:ascii="Arial" w:eastAsia="Arial" w:hAnsi="Arial" w:cs="Arial"/>
            <w:sz w:val="22"/>
            <w:szCs w:val="22"/>
          </w:rPr>
          <w:t>m</w:t>
        </w:r>
      </w:hyperlink>
      <w:hyperlink/>
    </w:p>
    <w:p w:rsidR="001457F0" w:rsidRPr="00E863A7" w:rsidRDefault="001457F0">
      <w:pPr>
        <w:ind w:left="100"/>
        <w:rPr>
          <w:rFonts w:ascii="Arial" w:eastAsia="Arial" w:hAnsi="Arial" w:cs="Arial"/>
          <w:b/>
          <w:sz w:val="24"/>
          <w:szCs w:val="22"/>
        </w:rPr>
      </w:pPr>
    </w:p>
    <w:p w:rsidR="001457F0" w:rsidRPr="00E863A7" w:rsidRDefault="00680623" w:rsidP="001457F0">
      <w:pPr>
        <w:ind w:left="100"/>
        <w:rPr>
          <w:rFonts w:ascii="Arial" w:eastAsia="Arial" w:hAnsi="Arial" w:cs="Arial"/>
          <w:b/>
          <w:w w:val="102"/>
          <w:sz w:val="24"/>
          <w:szCs w:val="22"/>
        </w:rPr>
      </w:pPr>
      <w:r w:rsidRPr="00E863A7">
        <w:rPr>
          <w:rFonts w:ascii="Arial" w:eastAsia="Arial" w:hAnsi="Arial" w:cs="Arial"/>
          <w:b/>
          <w:sz w:val="24"/>
          <w:szCs w:val="22"/>
        </w:rPr>
        <w:t>Trusted</w:t>
      </w:r>
      <w:r w:rsidRPr="00E863A7">
        <w:rPr>
          <w:rFonts w:ascii="Arial" w:eastAsia="Arial" w:hAnsi="Arial" w:cs="Arial"/>
          <w:b/>
          <w:spacing w:val="18"/>
          <w:sz w:val="24"/>
          <w:szCs w:val="22"/>
        </w:rPr>
        <w:t xml:space="preserve"> </w:t>
      </w:r>
      <w:r w:rsidRPr="00E863A7">
        <w:rPr>
          <w:rFonts w:ascii="Arial" w:eastAsia="Arial" w:hAnsi="Arial" w:cs="Arial"/>
          <w:b/>
          <w:sz w:val="24"/>
          <w:szCs w:val="22"/>
        </w:rPr>
        <w:t>Authentication</w:t>
      </w:r>
      <w:r w:rsidRPr="00E863A7">
        <w:rPr>
          <w:rFonts w:ascii="Arial" w:eastAsia="Arial" w:hAnsi="Arial" w:cs="Arial"/>
          <w:b/>
          <w:spacing w:val="33"/>
          <w:sz w:val="24"/>
          <w:szCs w:val="22"/>
        </w:rPr>
        <w:t xml:space="preserve"> </w:t>
      </w:r>
      <w:r w:rsidRPr="00E863A7">
        <w:rPr>
          <w:rFonts w:ascii="Arial" w:eastAsia="Arial" w:hAnsi="Arial" w:cs="Arial"/>
          <w:b/>
          <w:w w:val="102"/>
          <w:sz w:val="24"/>
          <w:szCs w:val="22"/>
        </w:rPr>
        <w:t>Configuration:</w:t>
      </w:r>
    </w:p>
    <w:p w:rsidR="00680623" w:rsidRPr="005F684C" w:rsidRDefault="00680623" w:rsidP="005F684C">
      <w:pPr>
        <w:rPr>
          <w:rFonts w:ascii="Arial" w:eastAsia="Arial" w:hAnsi="Arial" w:cs="Arial"/>
          <w:sz w:val="22"/>
          <w:szCs w:val="22"/>
        </w:rPr>
      </w:pPr>
      <w:r w:rsidRPr="005F684C">
        <w:rPr>
          <w:rFonts w:ascii="Arial" w:eastAsia="Arial" w:hAnsi="Arial" w:cs="Arial"/>
          <w:sz w:val="22"/>
          <w:szCs w:val="22"/>
        </w:rPr>
        <w:t>This feature allows the an institution to create an access link from a secure internal intranet page to</w:t>
      </w:r>
    </w:p>
    <w:p w:rsidR="00D750FB" w:rsidRPr="005F684C" w:rsidRDefault="00680623" w:rsidP="005F684C">
      <w:pPr>
        <w:rPr>
          <w:rFonts w:ascii="Arial" w:eastAsia="Arial" w:hAnsi="Arial" w:cs="Arial"/>
          <w:sz w:val="22"/>
          <w:szCs w:val="22"/>
        </w:rPr>
      </w:pPr>
      <w:r w:rsidRPr="005F684C">
        <w:rPr>
          <w:rFonts w:ascii="Arial" w:eastAsia="Arial" w:hAnsi="Arial" w:cs="Arial"/>
          <w:sz w:val="22"/>
          <w:szCs w:val="22"/>
        </w:rPr>
        <w:t xml:space="preserve">R2library.com. It requires coding on the institution’s web site to implement properly. </w:t>
      </w:r>
      <w:r w:rsidR="0075110D" w:rsidRPr="005F684C">
        <w:rPr>
          <w:rFonts w:ascii="Arial" w:eastAsia="Arial" w:hAnsi="Arial" w:cs="Arial"/>
          <w:sz w:val="22"/>
          <w:szCs w:val="22"/>
        </w:rPr>
        <w:t xml:space="preserve">There are two methods to setup the trusted authentication. The first way is to implement the logic used to create the hash values appended to query string parameters on the URL for R2library.com. This is the most secure way. The second way </w:t>
      </w:r>
      <w:r w:rsidRPr="005F684C">
        <w:rPr>
          <w:rFonts w:ascii="Arial" w:eastAsia="Arial" w:hAnsi="Arial" w:cs="Arial"/>
          <w:sz w:val="22"/>
          <w:szCs w:val="22"/>
        </w:rPr>
        <w:t>utilizes the same authentication logic as the first method, but r2library.com will create the query string parameters for the URLs</w:t>
      </w:r>
      <w:r w:rsidR="001457F0" w:rsidRPr="005F684C">
        <w:rPr>
          <w:rFonts w:ascii="Arial" w:eastAsia="Arial" w:hAnsi="Arial" w:cs="Arial"/>
          <w:sz w:val="22"/>
          <w:szCs w:val="22"/>
        </w:rPr>
        <w:t xml:space="preserve"> via a secure web service</w:t>
      </w:r>
      <w:r w:rsidRPr="005F684C">
        <w:rPr>
          <w:rFonts w:ascii="Arial" w:eastAsia="Arial" w:hAnsi="Arial" w:cs="Arial"/>
          <w:sz w:val="22"/>
          <w:szCs w:val="22"/>
        </w:rPr>
        <w:t xml:space="preserve">. </w:t>
      </w:r>
    </w:p>
    <w:p w:rsidR="00D750FB" w:rsidRPr="00E863A7" w:rsidRDefault="00D750FB" w:rsidP="00680623">
      <w:pPr>
        <w:ind w:left="101" w:right="115"/>
        <w:rPr>
          <w:rFonts w:ascii="Arial" w:eastAsia="Arial" w:hAnsi="Arial" w:cs="Arial"/>
          <w:sz w:val="22"/>
          <w:szCs w:val="22"/>
        </w:rPr>
      </w:pPr>
    </w:p>
    <w:p w:rsidR="001457F0" w:rsidRDefault="00110855" w:rsidP="00110855">
      <w:pPr>
        <w:autoSpaceDE w:val="0"/>
        <w:autoSpaceDN w:val="0"/>
        <w:adjustRightInd w:val="0"/>
        <w:ind w:left="101" w:right="115"/>
        <w:rPr>
          <w:rFonts w:ascii="Arial" w:eastAsia="Arial" w:hAnsi="Arial" w:cs="Arial"/>
          <w:sz w:val="22"/>
          <w:szCs w:val="22"/>
        </w:rPr>
      </w:pPr>
      <w:r>
        <w:rPr>
          <w:rFonts w:ascii="Arial" w:eastAsia="Arial" w:hAnsi="Arial" w:cs="Arial"/>
          <w:sz w:val="22"/>
          <w:szCs w:val="22"/>
        </w:rPr>
        <w:t xml:space="preserve">Before implementing either method, trusted authentication must be enabled for your institution. This configuration can be performed on the Profile page in the Institutional Management section under the Admin tab. To enable trusted authentication, edit your institution and enter a 16 </w:t>
      </w:r>
      <w:r w:rsidR="00F22CD8">
        <w:rPr>
          <w:rFonts w:ascii="Arial" w:eastAsia="Arial" w:hAnsi="Arial" w:cs="Arial"/>
          <w:sz w:val="22"/>
          <w:szCs w:val="22"/>
        </w:rPr>
        <w:t>alphanumeric</w:t>
      </w:r>
      <w:r>
        <w:rPr>
          <w:rFonts w:ascii="Arial" w:eastAsia="Arial" w:hAnsi="Arial" w:cs="Arial"/>
          <w:sz w:val="22"/>
          <w:szCs w:val="22"/>
        </w:rPr>
        <w:t xml:space="preserve"> string in the Trusted Authentication Key text field. (See the blue arrow in the screenshot below.) </w:t>
      </w:r>
      <w:r w:rsidRPr="00E863A7">
        <w:rPr>
          <w:rFonts w:ascii="Arial" w:eastAsia="Arial" w:hAnsi="Arial" w:cs="Arial"/>
          <w:sz w:val="22"/>
          <w:szCs w:val="22"/>
        </w:rPr>
        <w:t>This key can be any random sequence of letters or numbers but must be exactly 16 characters in length.</w:t>
      </w:r>
      <w:r>
        <w:rPr>
          <w:rFonts w:ascii="Arial" w:eastAsia="Arial" w:hAnsi="Arial" w:cs="Arial"/>
          <w:sz w:val="22"/>
          <w:szCs w:val="22"/>
        </w:rPr>
        <w:t xml:space="preserve"> </w:t>
      </w:r>
      <w:r w:rsidR="001457F0" w:rsidRPr="00E863A7">
        <w:rPr>
          <w:rFonts w:ascii="Arial" w:eastAsia="Arial" w:hAnsi="Arial" w:cs="Arial"/>
          <w:sz w:val="22"/>
          <w:szCs w:val="22"/>
        </w:rPr>
        <w:t>This key value along with other parameters is used to calculate a SHA1 hash passed along in the URL to authenticate the identity of your institution.</w:t>
      </w:r>
    </w:p>
    <w:p w:rsidR="00E863A7" w:rsidRDefault="00E863A7" w:rsidP="00E863A7">
      <w:pPr>
        <w:autoSpaceDE w:val="0"/>
        <w:autoSpaceDN w:val="0"/>
        <w:adjustRightInd w:val="0"/>
        <w:ind w:left="101" w:right="115"/>
        <w:rPr>
          <w:rFonts w:ascii="Arial" w:eastAsia="Arial" w:hAnsi="Arial" w:cs="Arial"/>
          <w:sz w:val="22"/>
          <w:szCs w:val="22"/>
        </w:rPr>
      </w:pPr>
    </w:p>
    <w:p w:rsidR="00F22CD8" w:rsidRPr="00E863A7" w:rsidRDefault="00F22CD8" w:rsidP="00F22CD8">
      <w:pPr>
        <w:spacing w:line="284" w:lineRule="auto"/>
        <w:ind w:left="100" w:right="288"/>
        <w:rPr>
          <w:rFonts w:ascii="Arial" w:eastAsia="Arial" w:hAnsi="Arial" w:cs="Arial"/>
          <w:b/>
          <w:w w:val="102"/>
          <w:sz w:val="24"/>
          <w:szCs w:val="24"/>
        </w:rPr>
      </w:pPr>
      <w:r w:rsidRPr="00E863A7">
        <w:rPr>
          <w:rFonts w:ascii="Arial" w:eastAsia="Arial" w:hAnsi="Arial" w:cs="Arial"/>
          <w:b/>
          <w:w w:val="102"/>
          <w:sz w:val="24"/>
          <w:szCs w:val="24"/>
        </w:rPr>
        <w:t>R2Library.com Links:</w:t>
      </w:r>
    </w:p>
    <w:p w:rsidR="00F22CD8" w:rsidRPr="00E863A7" w:rsidRDefault="00F22CD8" w:rsidP="00F22CD8">
      <w:pPr>
        <w:ind w:left="100"/>
        <w:rPr>
          <w:rFonts w:ascii="Arial" w:eastAsia="Arial" w:hAnsi="Arial" w:cs="Arial"/>
          <w:sz w:val="22"/>
          <w:szCs w:val="22"/>
        </w:rPr>
      </w:pPr>
      <w:r w:rsidRPr="00E863A7">
        <w:rPr>
          <w:rFonts w:ascii="Arial" w:eastAsia="Arial" w:hAnsi="Arial" w:cs="Arial"/>
          <w:sz w:val="22"/>
          <w:szCs w:val="22"/>
        </w:rPr>
        <w:t>Note</w:t>
      </w:r>
      <w:r w:rsidRPr="00E863A7">
        <w:rPr>
          <w:rFonts w:ascii="Arial" w:eastAsia="Arial" w:hAnsi="Arial" w:cs="Arial"/>
          <w:spacing w:val="11"/>
          <w:sz w:val="22"/>
          <w:szCs w:val="22"/>
        </w:rPr>
        <w:t xml:space="preserve"> </w:t>
      </w:r>
      <w:r w:rsidRPr="00E863A7">
        <w:rPr>
          <w:rFonts w:ascii="Arial" w:eastAsia="Arial" w:hAnsi="Arial" w:cs="Arial"/>
          <w:sz w:val="22"/>
          <w:szCs w:val="22"/>
        </w:rPr>
        <w:t>that</w:t>
      </w:r>
      <w:r w:rsidRPr="00E863A7">
        <w:rPr>
          <w:rFonts w:ascii="Arial" w:eastAsia="Arial" w:hAnsi="Arial" w:cs="Arial"/>
          <w:spacing w:val="9"/>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link</w:t>
      </w:r>
      <w:r w:rsidRPr="00E863A7">
        <w:rPr>
          <w:rFonts w:ascii="Arial" w:eastAsia="Arial" w:hAnsi="Arial" w:cs="Arial"/>
          <w:spacing w:val="9"/>
          <w:sz w:val="22"/>
          <w:szCs w:val="22"/>
        </w:rPr>
        <w:t xml:space="preserve"> </w:t>
      </w:r>
      <w:r w:rsidRPr="00E863A7">
        <w:rPr>
          <w:rFonts w:ascii="Arial" w:eastAsia="Arial" w:hAnsi="Arial" w:cs="Arial"/>
          <w:sz w:val="22"/>
          <w:szCs w:val="22"/>
        </w:rPr>
        <w:t>into</w:t>
      </w:r>
      <w:r w:rsidRPr="00E863A7">
        <w:rPr>
          <w:rFonts w:ascii="Arial" w:eastAsia="Arial" w:hAnsi="Arial" w:cs="Arial"/>
          <w:spacing w:val="9"/>
          <w:sz w:val="22"/>
          <w:szCs w:val="22"/>
        </w:rPr>
        <w:t xml:space="preserve"> </w:t>
      </w:r>
      <w:r w:rsidRPr="00E863A7">
        <w:rPr>
          <w:rFonts w:ascii="Arial" w:eastAsia="Arial" w:hAnsi="Arial" w:cs="Arial"/>
          <w:sz w:val="22"/>
          <w:szCs w:val="22"/>
        </w:rPr>
        <w:t>R2library.com</w:t>
      </w:r>
      <w:r w:rsidRPr="00E863A7">
        <w:rPr>
          <w:rFonts w:ascii="Arial" w:eastAsia="Arial" w:hAnsi="Arial" w:cs="Arial"/>
          <w:spacing w:val="29"/>
          <w:sz w:val="22"/>
          <w:szCs w:val="22"/>
        </w:rPr>
        <w:t xml:space="preserve"> </w:t>
      </w:r>
      <w:r w:rsidRPr="00E863A7">
        <w:rPr>
          <w:rFonts w:ascii="Arial" w:eastAsia="Arial" w:hAnsi="Arial" w:cs="Arial"/>
          <w:b/>
          <w:sz w:val="22"/>
          <w:szCs w:val="22"/>
        </w:rPr>
        <w:t>cannot</w:t>
      </w:r>
      <w:r w:rsidRPr="00E863A7">
        <w:rPr>
          <w:rFonts w:ascii="Arial" w:eastAsia="Arial" w:hAnsi="Arial" w:cs="Arial"/>
          <w:b/>
          <w:spacing w:val="16"/>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placed</w:t>
      </w:r>
      <w:r w:rsidRPr="00E863A7">
        <w:rPr>
          <w:rFonts w:ascii="Arial" w:eastAsia="Arial" w:hAnsi="Arial" w:cs="Arial"/>
          <w:spacing w:val="15"/>
          <w:sz w:val="22"/>
          <w:szCs w:val="22"/>
        </w:rPr>
        <w:t xml:space="preserve"> </w:t>
      </w:r>
      <w:r w:rsidRPr="00E863A7">
        <w:rPr>
          <w:rFonts w:ascii="Arial" w:eastAsia="Arial" w:hAnsi="Arial" w:cs="Arial"/>
          <w:sz w:val="22"/>
          <w:szCs w:val="22"/>
        </w:rPr>
        <w:t>on</w:t>
      </w:r>
      <w:r w:rsidRPr="00E863A7">
        <w:rPr>
          <w:rFonts w:ascii="Arial" w:eastAsia="Arial" w:hAnsi="Arial" w:cs="Arial"/>
          <w:spacing w:val="7"/>
          <w:sz w:val="22"/>
          <w:szCs w:val="22"/>
        </w:rPr>
        <w:t xml:space="preserve"> </w:t>
      </w:r>
      <w:r w:rsidRPr="00E863A7">
        <w:rPr>
          <w:rFonts w:ascii="Arial" w:eastAsia="Arial" w:hAnsi="Arial" w:cs="Arial"/>
          <w:sz w:val="22"/>
          <w:szCs w:val="22"/>
        </w:rPr>
        <w:t>a</w:t>
      </w:r>
      <w:r w:rsidRPr="00E863A7">
        <w:rPr>
          <w:rFonts w:ascii="Arial" w:eastAsia="Arial" w:hAnsi="Arial" w:cs="Arial"/>
          <w:spacing w:val="4"/>
          <w:sz w:val="22"/>
          <w:szCs w:val="22"/>
        </w:rPr>
        <w:t xml:space="preserve"> </w:t>
      </w:r>
      <w:r w:rsidRPr="00E863A7">
        <w:rPr>
          <w:rFonts w:ascii="Arial" w:eastAsia="Arial" w:hAnsi="Arial" w:cs="Arial"/>
          <w:sz w:val="22"/>
          <w:szCs w:val="22"/>
        </w:rPr>
        <w:t>public</w:t>
      </w:r>
      <w:r w:rsidRPr="00E863A7">
        <w:rPr>
          <w:rFonts w:ascii="Arial" w:eastAsia="Arial" w:hAnsi="Arial" w:cs="Arial"/>
          <w:spacing w:val="13"/>
          <w:sz w:val="22"/>
          <w:szCs w:val="22"/>
        </w:rPr>
        <w:t xml:space="preserve"> </w:t>
      </w:r>
      <w:r w:rsidRPr="00E863A7">
        <w:rPr>
          <w:rFonts w:ascii="Arial" w:eastAsia="Arial" w:hAnsi="Arial" w:cs="Arial"/>
          <w:sz w:val="22"/>
          <w:szCs w:val="22"/>
        </w:rPr>
        <w:t>page</w:t>
      </w:r>
      <w:r w:rsidRPr="00E863A7">
        <w:rPr>
          <w:rFonts w:ascii="Arial" w:eastAsia="Arial" w:hAnsi="Arial" w:cs="Arial"/>
          <w:spacing w:val="12"/>
          <w:sz w:val="22"/>
          <w:szCs w:val="22"/>
        </w:rPr>
        <w:t xml:space="preserve"> </w:t>
      </w:r>
      <w:r w:rsidRPr="00E863A7">
        <w:rPr>
          <w:rFonts w:ascii="Arial" w:eastAsia="Arial" w:hAnsi="Arial" w:cs="Arial"/>
          <w:sz w:val="22"/>
          <w:szCs w:val="22"/>
        </w:rPr>
        <w:t>or</w:t>
      </w:r>
      <w:r w:rsidRPr="00E863A7">
        <w:rPr>
          <w:rFonts w:ascii="Arial" w:eastAsia="Arial" w:hAnsi="Arial" w:cs="Arial"/>
          <w:spacing w:val="6"/>
          <w:sz w:val="22"/>
          <w:szCs w:val="22"/>
        </w:rPr>
        <w:t xml:space="preserve"> </w:t>
      </w:r>
      <w:r w:rsidRPr="00E863A7">
        <w:rPr>
          <w:rFonts w:ascii="Arial" w:eastAsia="Arial" w:hAnsi="Arial" w:cs="Arial"/>
          <w:sz w:val="22"/>
          <w:szCs w:val="22"/>
        </w:rPr>
        <w:t>you</w:t>
      </w:r>
      <w:r w:rsidRPr="00E863A7">
        <w:rPr>
          <w:rFonts w:ascii="Arial" w:eastAsia="Arial" w:hAnsi="Arial" w:cs="Arial"/>
          <w:spacing w:val="9"/>
          <w:sz w:val="22"/>
          <w:szCs w:val="22"/>
        </w:rPr>
        <w:t xml:space="preserve"> </w:t>
      </w:r>
      <w:r w:rsidRPr="00E863A7">
        <w:rPr>
          <w:rFonts w:ascii="Arial" w:eastAsia="Arial" w:hAnsi="Arial" w:cs="Arial"/>
          <w:sz w:val="22"/>
          <w:szCs w:val="22"/>
        </w:rPr>
        <w:t>will</w:t>
      </w:r>
      <w:r w:rsidRPr="00E863A7">
        <w:rPr>
          <w:rFonts w:ascii="Arial" w:eastAsia="Arial" w:hAnsi="Arial" w:cs="Arial"/>
          <w:spacing w:val="8"/>
          <w:sz w:val="22"/>
          <w:szCs w:val="22"/>
        </w:rPr>
        <w:t xml:space="preserve"> </w:t>
      </w:r>
      <w:r w:rsidRPr="00E863A7">
        <w:rPr>
          <w:rFonts w:ascii="Arial" w:eastAsia="Arial" w:hAnsi="Arial" w:cs="Arial"/>
          <w:sz w:val="22"/>
          <w:szCs w:val="22"/>
        </w:rPr>
        <w:t>give</w:t>
      </w:r>
      <w:r w:rsidRPr="00E863A7">
        <w:rPr>
          <w:rFonts w:ascii="Arial" w:eastAsia="Arial" w:hAnsi="Arial" w:cs="Arial"/>
          <w:spacing w:val="10"/>
          <w:sz w:val="22"/>
          <w:szCs w:val="22"/>
        </w:rPr>
        <w:t xml:space="preserve"> </w:t>
      </w:r>
      <w:r w:rsidRPr="00E863A7">
        <w:rPr>
          <w:rFonts w:ascii="Arial" w:eastAsia="Arial" w:hAnsi="Arial" w:cs="Arial"/>
          <w:sz w:val="22"/>
          <w:szCs w:val="22"/>
        </w:rPr>
        <w:t>access</w:t>
      </w:r>
      <w:r w:rsidRPr="00E863A7">
        <w:rPr>
          <w:rFonts w:ascii="Arial" w:eastAsia="Arial" w:hAnsi="Arial" w:cs="Arial"/>
          <w:spacing w:val="16"/>
          <w:sz w:val="22"/>
          <w:szCs w:val="22"/>
        </w:rPr>
        <w:t xml:space="preserve"> </w:t>
      </w:r>
      <w:r w:rsidRPr="00E863A7">
        <w:rPr>
          <w:rFonts w:ascii="Arial" w:eastAsia="Arial" w:hAnsi="Arial" w:cs="Arial"/>
          <w:w w:val="102"/>
          <w:sz w:val="22"/>
          <w:szCs w:val="22"/>
        </w:rPr>
        <w:t>to</w:t>
      </w:r>
    </w:p>
    <w:p w:rsidR="00F22CD8" w:rsidRPr="00E863A7" w:rsidRDefault="00F22CD8" w:rsidP="00F22CD8">
      <w:pPr>
        <w:spacing w:before="47"/>
        <w:ind w:left="100"/>
        <w:rPr>
          <w:rFonts w:ascii="Arial" w:eastAsia="Arial" w:hAnsi="Arial" w:cs="Arial"/>
          <w:sz w:val="22"/>
          <w:szCs w:val="22"/>
        </w:rPr>
      </w:pPr>
      <w:r w:rsidRPr="00E863A7">
        <w:rPr>
          <w:rFonts w:ascii="Arial" w:eastAsia="Arial" w:hAnsi="Arial" w:cs="Arial"/>
          <w:sz w:val="22"/>
          <w:szCs w:val="22"/>
        </w:rPr>
        <w:t>R2library.com</w:t>
      </w:r>
      <w:r w:rsidRPr="00E863A7">
        <w:rPr>
          <w:rFonts w:ascii="Arial" w:eastAsia="Arial" w:hAnsi="Arial" w:cs="Arial"/>
          <w:spacing w:val="29"/>
          <w:sz w:val="22"/>
          <w:szCs w:val="22"/>
        </w:rPr>
        <w:t xml:space="preserve"> </w:t>
      </w:r>
      <w:r w:rsidRPr="00E863A7">
        <w:rPr>
          <w:rFonts w:ascii="Arial" w:eastAsia="Arial" w:hAnsi="Arial" w:cs="Arial"/>
          <w:sz w:val="22"/>
          <w:szCs w:val="22"/>
        </w:rPr>
        <w:t>to</w:t>
      </w:r>
      <w:r w:rsidRPr="00E863A7">
        <w:rPr>
          <w:rFonts w:ascii="Arial" w:eastAsia="Arial" w:hAnsi="Arial" w:cs="Arial"/>
          <w:spacing w:val="6"/>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general</w:t>
      </w:r>
      <w:r w:rsidRPr="00E863A7">
        <w:rPr>
          <w:rFonts w:ascii="Arial" w:eastAsia="Arial" w:hAnsi="Arial" w:cs="Arial"/>
          <w:spacing w:val="17"/>
          <w:sz w:val="22"/>
          <w:szCs w:val="22"/>
        </w:rPr>
        <w:t xml:space="preserve"> </w:t>
      </w:r>
      <w:r w:rsidRPr="00E863A7">
        <w:rPr>
          <w:rFonts w:ascii="Arial" w:eastAsia="Arial" w:hAnsi="Arial" w:cs="Arial"/>
          <w:sz w:val="22"/>
          <w:szCs w:val="22"/>
        </w:rPr>
        <w:t>public</w:t>
      </w:r>
      <w:r w:rsidRPr="00E863A7">
        <w:rPr>
          <w:rFonts w:ascii="Arial" w:eastAsia="Arial" w:hAnsi="Arial" w:cs="Arial"/>
          <w:spacing w:val="13"/>
          <w:sz w:val="22"/>
          <w:szCs w:val="22"/>
        </w:rPr>
        <w:t xml:space="preserve"> </w:t>
      </w:r>
      <w:r w:rsidRPr="00E863A7">
        <w:rPr>
          <w:rFonts w:ascii="Arial" w:eastAsia="Arial" w:hAnsi="Arial" w:cs="Arial"/>
          <w:sz w:val="22"/>
          <w:szCs w:val="22"/>
        </w:rPr>
        <w:t>which</w:t>
      </w:r>
      <w:r w:rsidRPr="00E863A7">
        <w:rPr>
          <w:rFonts w:ascii="Arial" w:eastAsia="Arial" w:hAnsi="Arial" w:cs="Arial"/>
          <w:spacing w:val="13"/>
          <w:sz w:val="22"/>
          <w:szCs w:val="22"/>
        </w:rPr>
        <w:t xml:space="preserve"> </w:t>
      </w:r>
      <w:r w:rsidRPr="00E863A7">
        <w:rPr>
          <w:rFonts w:ascii="Arial" w:eastAsia="Arial" w:hAnsi="Arial" w:cs="Arial"/>
          <w:sz w:val="22"/>
          <w:szCs w:val="22"/>
        </w:rPr>
        <w:t>is</w:t>
      </w:r>
      <w:r w:rsidRPr="00E863A7">
        <w:rPr>
          <w:rFonts w:ascii="Arial" w:eastAsia="Arial" w:hAnsi="Arial" w:cs="Arial"/>
          <w:spacing w:val="5"/>
          <w:sz w:val="22"/>
          <w:szCs w:val="22"/>
        </w:rPr>
        <w:t xml:space="preserve"> </w:t>
      </w:r>
      <w:r w:rsidRPr="00E863A7">
        <w:rPr>
          <w:rFonts w:ascii="Arial" w:eastAsia="Arial" w:hAnsi="Arial" w:cs="Arial"/>
          <w:sz w:val="22"/>
          <w:szCs w:val="22"/>
        </w:rPr>
        <w:t>a</w:t>
      </w:r>
      <w:r w:rsidRPr="00E863A7">
        <w:rPr>
          <w:rFonts w:ascii="Arial" w:eastAsia="Arial" w:hAnsi="Arial" w:cs="Arial"/>
          <w:spacing w:val="4"/>
          <w:sz w:val="22"/>
          <w:szCs w:val="22"/>
        </w:rPr>
        <w:t xml:space="preserve"> </w:t>
      </w:r>
      <w:r w:rsidRPr="00E863A7">
        <w:rPr>
          <w:rFonts w:ascii="Arial" w:eastAsia="Arial" w:hAnsi="Arial" w:cs="Arial"/>
          <w:sz w:val="22"/>
          <w:szCs w:val="22"/>
        </w:rPr>
        <w:t>violation</w:t>
      </w:r>
      <w:r w:rsidRPr="00E863A7">
        <w:rPr>
          <w:rFonts w:ascii="Arial" w:eastAsia="Arial" w:hAnsi="Arial" w:cs="Arial"/>
          <w:spacing w:val="18"/>
          <w:sz w:val="22"/>
          <w:szCs w:val="22"/>
        </w:rPr>
        <w:t xml:space="preserve"> </w:t>
      </w:r>
      <w:r w:rsidRPr="00E863A7">
        <w:rPr>
          <w:rFonts w:ascii="Arial" w:eastAsia="Arial" w:hAnsi="Arial" w:cs="Arial"/>
          <w:sz w:val="22"/>
          <w:szCs w:val="22"/>
        </w:rPr>
        <w:t>of</w:t>
      </w:r>
      <w:r w:rsidRPr="00E863A7">
        <w:rPr>
          <w:rFonts w:ascii="Arial" w:eastAsia="Arial" w:hAnsi="Arial" w:cs="Arial"/>
          <w:spacing w:val="6"/>
          <w:sz w:val="22"/>
          <w:szCs w:val="22"/>
        </w:rPr>
        <w:t xml:space="preserve"> </w:t>
      </w:r>
      <w:r w:rsidRPr="00E863A7">
        <w:rPr>
          <w:rFonts w:ascii="Arial" w:eastAsia="Arial" w:hAnsi="Arial" w:cs="Arial"/>
          <w:sz w:val="22"/>
          <w:szCs w:val="22"/>
        </w:rPr>
        <w:t>your</w:t>
      </w:r>
      <w:r w:rsidRPr="00E863A7">
        <w:rPr>
          <w:rFonts w:ascii="Arial" w:eastAsia="Arial" w:hAnsi="Arial" w:cs="Arial"/>
          <w:spacing w:val="11"/>
          <w:sz w:val="22"/>
          <w:szCs w:val="22"/>
        </w:rPr>
        <w:t xml:space="preserve"> </w:t>
      </w:r>
      <w:r w:rsidRPr="00E863A7">
        <w:rPr>
          <w:rFonts w:ascii="Arial" w:eastAsia="Arial" w:hAnsi="Arial" w:cs="Arial"/>
          <w:sz w:val="22"/>
          <w:szCs w:val="22"/>
        </w:rPr>
        <w:t>license</w:t>
      </w:r>
      <w:r w:rsidRPr="00E863A7">
        <w:rPr>
          <w:rFonts w:ascii="Arial" w:eastAsia="Arial" w:hAnsi="Arial" w:cs="Arial"/>
          <w:spacing w:val="16"/>
          <w:sz w:val="22"/>
          <w:szCs w:val="22"/>
        </w:rPr>
        <w:t xml:space="preserve"> </w:t>
      </w:r>
      <w:r w:rsidRPr="00E863A7">
        <w:rPr>
          <w:rFonts w:ascii="Arial" w:eastAsia="Arial" w:hAnsi="Arial" w:cs="Arial"/>
          <w:w w:val="102"/>
          <w:sz w:val="22"/>
          <w:szCs w:val="22"/>
        </w:rPr>
        <w:t>agreement. Providing public access could greatly impact your institution’s reporting statistics.</w:t>
      </w:r>
    </w:p>
    <w:p w:rsidR="00F22CD8" w:rsidRDefault="00F22CD8" w:rsidP="00F22CD8">
      <w:pPr>
        <w:spacing w:line="284" w:lineRule="auto"/>
        <w:ind w:left="100" w:right="288"/>
        <w:rPr>
          <w:rFonts w:ascii="Arial" w:eastAsia="Arial" w:hAnsi="Arial" w:cs="Arial"/>
          <w:w w:val="102"/>
          <w:sz w:val="22"/>
          <w:szCs w:val="22"/>
        </w:rPr>
      </w:pPr>
    </w:p>
    <w:p w:rsidR="00F22CD8" w:rsidRDefault="00F22CD8" w:rsidP="00F22CD8">
      <w:pPr>
        <w:spacing w:line="284" w:lineRule="auto"/>
        <w:ind w:left="100" w:right="288"/>
        <w:rPr>
          <w:rFonts w:ascii="Arial" w:eastAsia="Arial" w:hAnsi="Arial" w:cs="Arial"/>
          <w:w w:val="102"/>
          <w:sz w:val="22"/>
          <w:szCs w:val="22"/>
        </w:rPr>
      </w:pPr>
      <w:r>
        <w:rPr>
          <w:rFonts w:ascii="Arial" w:eastAsia="Arial" w:hAnsi="Arial" w:cs="Arial"/>
          <w:w w:val="102"/>
          <w:sz w:val="22"/>
          <w:szCs w:val="22"/>
        </w:rPr>
        <w:t>The trusted authentication links require three query string parameters.</w:t>
      </w:r>
    </w:p>
    <w:p w:rsidR="00F22CD8" w:rsidRDefault="00F22CD8" w:rsidP="00F22CD8">
      <w:pPr>
        <w:pStyle w:val="ListParagraph"/>
        <w:numPr>
          <w:ilvl w:val="0"/>
          <w:numId w:val="2"/>
        </w:numPr>
        <w:spacing w:line="284" w:lineRule="auto"/>
        <w:ind w:right="288"/>
        <w:rPr>
          <w:rFonts w:ascii="Arial" w:eastAsia="Arial" w:hAnsi="Arial" w:cs="Arial"/>
          <w:w w:val="102"/>
          <w:sz w:val="22"/>
          <w:szCs w:val="22"/>
        </w:rPr>
      </w:pPr>
      <w:proofErr w:type="spellStart"/>
      <w:proofErr w:type="gramStart"/>
      <w:r w:rsidRPr="00F22CD8">
        <w:rPr>
          <w:rFonts w:ascii="Arial" w:eastAsia="Arial" w:hAnsi="Arial" w:cs="Arial"/>
          <w:i/>
          <w:w w:val="102"/>
          <w:sz w:val="22"/>
          <w:szCs w:val="22"/>
        </w:rPr>
        <w:t>acctno</w:t>
      </w:r>
      <w:proofErr w:type="spellEnd"/>
      <w:proofErr w:type="gramEnd"/>
      <w:r>
        <w:rPr>
          <w:rFonts w:ascii="Arial" w:eastAsia="Arial" w:hAnsi="Arial" w:cs="Arial"/>
          <w:w w:val="102"/>
          <w:sz w:val="22"/>
          <w:szCs w:val="22"/>
        </w:rPr>
        <w:t xml:space="preserve"> – Rittenhouse/R2Library.com account number. This value can be found on the institution profile page under the R2Library.com Admin tab. (See the red arrow in the screenshot below.)</w:t>
      </w:r>
    </w:p>
    <w:p w:rsidR="00F22CD8" w:rsidRDefault="00F22CD8" w:rsidP="00F22CD8">
      <w:pPr>
        <w:pStyle w:val="ListParagraph"/>
        <w:numPr>
          <w:ilvl w:val="0"/>
          <w:numId w:val="2"/>
        </w:numPr>
        <w:spacing w:line="284" w:lineRule="auto"/>
        <w:ind w:right="288"/>
        <w:rPr>
          <w:rFonts w:ascii="Arial" w:eastAsia="Arial" w:hAnsi="Arial" w:cs="Arial"/>
          <w:w w:val="102"/>
          <w:sz w:val="22"/>
          <w:szCs w:val="22"/>
        </w:rPr>
      </w:pPr>
      <w:proofErr w:type="gramStart"/>
      <w:r w:rsidRPr="00F22CD8">
        <w:rPr>
          <w:rFonts w:ascii="Arial" w:eastAsia="Arial" w:hAnsi="Arial" w:cs="Arial"/>
          <w:i/>
          <w:w w:val="102"/>
          <w:sz w:val="22"/>
          <w:szCs w:val="22"/>
        </w:rPr>
        <w:t>timestamp</w:t>
      </w:r>
      <w:proofErr w:type="gramEnd"/>
      <w:r>
        <w:rPr>
          <w:rFonts w:ascii="Arial" w:eastAsia="Arial" w:hAnsi="Arial" w:cs="Arial"/>
          <w:w w:val="102"/>
          <w:sz w:val="22"/>
          <w:szCs w:val="22"/>
        </w:rPr>
        <w:t xml:space="preserve"> – This is the UTC timestamp of when the link or hash was generated. The format of this field is “</w:t>
      </w:r>
      <w:proofErr w:type="spellStart"/>
      <w:r w:rsidRPr="00F22CD8">
        <w:rPr>
          <w:rFonts w:ascii="Arial" w:eastAsia="Arial" w:hAnsi="Arial" w:cs="Arial"/>
          <w:w w:val="102"/>
          <w:sz w:val="22"/>
          <w:szCs w:val="22"/>
        </w:rPr>
        <w:t>yyyyMMddHHmmss</w:t>
      </w:r>
      <w:proofErr w:type="spellEnd"/>
      <w:r>
        <w:rPr>
          <w:rFonts w:ascii="Arial" w:eastAsia="Arial" w:hAnsi="Arial" w:cs="Arial"/>
          <w:w w:val="102"/>
          <w:sz w:val="22"/>
          <w:szCs w:val="22"/>
        </w:rPr>
        <w:t>” where:</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proofErr w:type="spellStart"/>
      <w:r>
        <w:rPr>
          <w:rFonts w:ascii="Arial" w:eastAsia="Arial" w:hAnsi="Arial" w:cs="Arial"/>
          <w:w w:val="102"/>
          <w:sz w:val="22"/>
          <w:szCs w:val="22"/>
        </w:rPr>
        <w:t>yyyy</w:t>
      </w:r>
      <w:proofErr w:type="spellEnd"/>
      <w:r>
        <w:rPr>
          <w:rFonts w:ascii="Arial" w:eastAsia="Arial" w:hAnsi="Arial" w:cs="Arial"/>
          <w:w w:val="102"/>
          <w:sz w:val="22"/>
          <w:szCs w:val="22"/>
        </w:rPr>
        <w:t xml:space="preserve"> – 4 digit year</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r>
        <w:rPr>
          <w:rFonts w:ascii="Arial" w:eastAsia="Arial" w:hAnsi="Arial" w:cs="Arial"/>
          <w:w w:val="102"/>
          <w:sz w:val="22"/>
          <w:szCs w:val="22"/>
        </w:rPr>
        <w:t>MM – 2 digit month</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proofErr w:type="spellStart"/>
      <w:r>
        <w:rPr>
          <w:rFonts w:ascii="Arial" w:eastAsia="Arial" w:hAnsi="Arial" w:cs="Arial"/>
          <w:w w:val="102"/>
          <w:sz w:val="22"/>
          <w:szCs w:val="22"/>
        </w:rPr>
        <w:t>dd</w:t>
      </w:r>
      <w:proofErr w:type="spellEnd"/>
      <w:r>
        <w:rPr>
          <w:rFonts w:ascii="Arial" w:eastAsia="Arial" w:hAnsi="Arial" w:cs="Arial"/>
          <w:w w:val="102"/>
          <w:sz w:val="22"/>
          <w:szCs w:val="22"/>
        </w:rPr>
        <w:t xml:space="preserve"> – 2 digit day</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r>
        <w:rPr>
          <w:rFonts w:ascii="Arial" w:eastAsia="Arial" w:hAnsi="Arial" w:cs="Arial"/>
          <w:w w:val="102"/>
          <w:sz w:val="22"/>
          <w:szCs w:val="22"/>
        </w:rPr>
        <w:t>HH – 2 digit hour, 00 to 23</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r>
        <w:rPr>
          <w:rFonts w:ascii="Arial" w:eastAsia="Arial" w:hAnsi="Arial" w:cs="Arial"/>
          <w:w w:val="102"/>
          <w:sz w:val="22"/>
          <w:szCs w:val="22"/>
        </w:rPr>
        <w:t>mm – 2 digit minute</w:t>
      </w:r>
    </w:p>
    <w:p w:rsidR="00F22CD8" w:rsidRDefault="00F22CD8" w:rsidP="00F22CD8">
      <w:pPr>
        <w:pStyle w:val="ListParagraph"/>
        <w:numPr>
          <w:ilvl w:val="1"/>
          <w:numId w:val="2"/>
        </w:numPr>
        <w:spacing w:line="284" w:lineRule="auto"/>
        <w:ind w:right="288"/>
        <w:rPr>
          <w:rFonts w:ascii="Arial" w:eastAsia="Arial" w:hAnsi="Arial" w:cs="Arial"/>
          <w:w w:val="102"/>
          <w:sz w:val="22"/>
          <w:szCs w:val="22"/>
        </w:rPr>
      </w:pPr>
      <w:proofErr w:type="spellStart"/>
      <w:r>
        <w:rPr>
          <w:rFonts w:ascii="Arial" w:eastAsia="Arial" w:hAnsi="Arial" w:cs="Arial"/>
          <w:w w:val="102"/>
          <w:sz w:val="22"/>
          <w:szCs w:val="22"/>
        </w:rPr>
        <w:t>ss</w:t>
      </w:r>
      <w:proofErr w:type="spellEnd"/>
      <w:r>
        <w:rPr>
          <w:rFonts w:ascii="Arial" w:eastAsia="Arial" w:hAnsi="Arial" w:cs="Arial"/>
          <w:w w:val="102"/>
          <w:sz w:val="22"/>
          <w:szCs w:val="22"/>
        </w:rPr>
        <w:t xml:space="preserve"> – 2 digit second</w:t>
      </w:r>
    </w:p>
    <w:p w:rsidR="00F22CD8" w:rsidRPr="00F22CD8" w:rsidRDefault="00F22CD8" w:rsidP="00F22CD8">
      <w:pPr>
        <w:pStyle w:val="ListParagraph"/>
        <w:numPr>
          <w:ilvl w:val="0"/>
          <w:numId w:val="2"/>
        </w:numPr>
        <w:spacing w:line="284" w:lineRule="auto"/>
        <w:ind w:right="288"/>
        <w:rPr>
          <w:rFonts w:ascii="Arial" w:eastAsia="Arial" w:hAnsi="Arial" w:cs="Arial"/>
          <w:w w:val="102"/>
          <w:sz w:val="22"/>
          <w:szCs w:val="22"/>
        </w:rPr>
      </w:pPr>
      <w:proofErr w:type="gramStart"/>
      <w:r w:rsidRPr="00F22CD8">
        <w:rPr>
          <w:rFonts w:ascii="Arial" w:eastAsia="Arial" w:hAnsi="Arial" w:cs="Arial"/>
          <w:i/>
          <w:w w:val="102"/>
          <w:sz w:val="22"/>
          <w:szCs w:val="22"/>
        </w:rPr>
        <w:t>hash</w:t>
      </w:r>
      <w:proofErr w:type="gramEnd"/>
      <w:r>
        <w:rPr>
          <w:rFonts w:ascii="Arial" w:eastAsia="Arial" w:hAnsi="Arial" w:cs="Arial"/>
          <w:w w:val="102"/>
          <w:sz w:val="22"/>
          <w:szCs w:val="22"/>
        </w:rPr>
        <w:t xml:space="preserve"> – This value is generated use one of the two method outline below.</w:t>
      </w:r>
    </w:p>
    <w:p w:rsidR="00F22CD8" w:rsidRPr="00E863A7" w:rsidRDefault="00F22CD8" w:rsidP="00F22CD8">
      <w:pPr>
        <w:spacing w:line="284" w:lineRule="auto"/>
        <w:ind w:left="100" w:right="288"/>
        <w:rPr>
          <w:rFonts w:ascii="Arial" w:eastAsia="Arial" w:hAnsi="Arial" w:cs="Arial"/>
          <w:w w:val="102"/>
          <w:sz w:val="22"/>
          <w:szCs w:val="22"/>
        </w:rPr>
      </w:pPr>
    </w:p>
    <w:p w:rsidR="00F22CD8" w:rsidRPr="00D41117" w:rsidRDefault="00F22CD8" w:rsidP="00F22CD8">
      <w:pPr>
        <w:spacing w:line="284" w:lineRule="auto"/>
        <w:ind w:left="100" w:right="288"/>
        <w:rPr>
          <w:rFonts w:ascii="Arial" w:eastAsia="Arial" w:hAnsi="Arial" w:cs="Arial"/>
          <w:i/>
          <w:w w:val="102"/>
          <w:sz w:val="22"/>
          <w:szCs w:val="22"/>
        </w:rPr>
      </w:pPr>
      <w:r w:rsidRPr="00D41117">
        <w:rPr>
          <w:rFonts w:ascii="Arial" w:eastAsia="Arial" w:hAnsi="Arial" w:cs="Arial"/>
          <w:i/>
          <w:w w:val="102"/>
          <w:sz w:val="22"/>
          <w:szCs w:val="22"/>
        </w:rPr>
        <w:lastRenderedPageBreak/>
        <w:t xml:space="preserve">R2Library.com Home Page Link </w:t>
      </w:r>
    </w:p>
    <w:p w:rsidR="00F22CD8" w:rsidRPr="00E863A7" w:rsidRDefault="00F22CD8" w:rsidP="00F22CD8">
      <w:pPr>
        <w:spacing w:line="284" w:lineRule="auto"/>
        <w:ind w:left="100" w:right="288"/>
        <w:rPr>
          <w:rFonts w:ascii="Arial" w:eastAsia="Arial" w:hAnsi="Arial" w:cs="Arial"/>
          <w:w w:val="102"/>
          <w:sz w:val="22"/>
          <w:szCs w:val="22"/>
        </w:rPr>
      </w:pPr>
      <w:r w:rsidRPr="00E863A7">
        <w:rPr>
          <w:rFonts w:ascii="Arial" w:eastAsia="Arial" w:hAnsi="Arial" w:cs="Arial"/>
          <w:w w:val="102"/>
          <w:sz w:val="22"/>
          <w:szCs w:val="22"/>
        </w:rPr>
        <w:t>http://www.r2library.com/?</w:t>
      </w:r>
      <w:r w:rsidRPr="00E863A7">
        <w:rPr>
          <w:rFonts w:ascii="Arial" w:eastAsia="Arial" w:hAnsi="Arial" w:cs="Arial"/>
          <w:w w:val="102"/>
          <w:sz w:val="22"/>
          <w:szCs w:val="22"/>
          <w:highlight w:val="yellow"/>
        </w:rPr>
        <w:t>acctno=</w:t>
      </w:r>
      <w:r>
        <w:rPr>
          <w:rFonts w:ascii="Arial" w:eastAsia="Arial" w:hAnsi="Arial" w:cs="Arial"/>
          <w:w w:val="102"/>
          <w:sz w:val="22"/>
          <w:szCs w:val="22"/>
          <w:highlight w:val="yellow"/>
        </w:rPr>
        <w:t>005034</w:t>
      </w:r>
      <w:r w:rsidRPr="00E863A7">
        <w:rPr>
          <w:rFonts w:ascii="Arial" w:eastAsia="Arial" w:hAnsi="Arial" w:cs="Arial"/>
          <w:w w:val="102"/>
          <w:sz w:val="22"/>
          <w:szCs w:val="22"/>
          <w:highlight w:val="yellow"/>
        </w:rPr>
        <w:t>&amp;timestamp=20140422182130&amp;hash=SUbIaxbkP0UIrsRe1pljYuXACZIxMjM0NTY3ODkxMDEyMTMx</w:t>
      </w:r>
    </w:p>
    <w:p w:rsidR="00F22CD8" w:rsidRPr="00E863A7" w:rsidRDefault="00F22CD8" w:rsidP="00F22CD8">
      <w:pPr>
        <w:spacing w:line="284" w:lineRule="auto"/>
        <w:ind w:left="100" w:right="288"/>
        <w:rPr>
          <w:rFonts w:ascii="Arial" w:eastAsia="Arial" w:hAnsi="Arial" w:cs="Arial"/>
          <w:b/>
          <w:sz w:val="22"/>
          <w:szCs w:val="22"/>
        </w:rPr>
      </w:pPr>
    </w:p>
    <w:p w:rsidR="00F22CD8" w:rsidRPr="00D41117" w:rsidRDefault="00F22CD8" w:rsidP="00F22CD8">
      <w:pPr>
        <w:spacing w:line="284" w:lineRule="auto"/>
        <w:ind w:left="100" w:right="288"/>
        <w:rPr>
          <w:rFonts w:ascii="Arial" w:eastAsia="Arial" w:hAnsi="Arial" w:cs="Arial"/>
          <w:i/>
          <w:sz w:val="22"/>
          <w:szCs w:val="22"/>
        </w:rPr>
      </w:pPr>
      <w:r w:rsidRPr="00D41117">
        <w:rPr>
          <w:rFonts w:ascii="Arial" w:eastAsia="Arial" w:hAnsi="Arial" w:cs="Arial"/>
          <w:i/>
          <w:sz w:val="22"/>
          <w:szCs w:val="22"/>
        </w:rPr>
        <w:t>R2Library.com Resource Title Page Link</w:t>
      </w:r>
    </w:p>
    <w:p w:rsidR="00F22CD8" w:rsidRPr="00E863A7" w:rsidRDefault="00F22CD8" w:rsidP="00F22CD8">
      <w:pPr>
        <w:spacing w:line="284" w:lineRule="auto"/>
        <w:ind w:left="100" w:right="288"/>
        <w:rPr>
          <w:rFonts w:ascii="Arial" w:eastAsia="Arial" w:hAnsi="Arial" w:cs="Arial"/>
          <w:sz w:val="22"/>
          <w:szCs w:val="22"/>
        </w:rPr>
      </w:pPr>
      <w:r w:rsidRPr="00E863A7">
        <w:rPr>
          <w:rFonts w:ascii="Arial" w:eastAsia="Arial" w:hAnsi="Arial" w:cs="Arial"/>
          <w:w w:val="102"/>
          <w:sz w:val="22"/>
          <w:szCs w:val="22"/>
        </w:rPr>
        <w:t>http://www.r2library.com</w:t>
      </w:r>
      <w:r w:rsidRPr="00E863A7">
        <w:rPr>
          <w:rFonts w:ascii="Arial" w:eastAsia="Arial" w:hAnsi="Arial" w:cs="Arial"/>
          <w:sz w:val="22"/>
          <w:szCs w:val="22"/>
        </w:rPr>
        <w:t>/Resource/Title/1284025373/?</w:t>
      </w:r>
      <w:r w:rsidRPr="00E863A7">
        <w:rPr>
          <w:rFonts w:ascii="Arial" w:eastAsia="Arial" w:hAnsi="Arial" w:cs="Arial"/>
          <w:sz w:val="22"/>
          <w:szCs w:val="22"/>
          <w:highlight w:val="yellow"/>
        </w:rPr>
        <w:t>acctno=</w:t>
      </w:r>
      <w:r>
        <w:rPr>
          <w:rFonts w:ascii="Arial" w:eastAsia="Arial" w:hAnsi="Arial" w:cs="Arial"/>
          <w:w w:val="102"/>
          <w:sz w:val="22"/>
          <w:szCs w:val="22"/>
          <w:highlight w:val="yellow"/>
        </w:rPr>
        <w:t>005034</w:t>
      </w:r>
      <w:r w:rsidRPr="00E863A7">
        <w:rPr>
          <w:rFonts w:ascii="Arial" w:eastAsia="Arial" w:hAnsi="Arial" w:cs="Arial"/>
          <w:sz w:val="22"/>
          <w:szCs w:val="22"/>
          <w:highlight w:val="yellow"/>
        </w:rPr>
        <w:t>&amp;timestamp=20140422182353&amp;hash=sMgzvTSFn9YcUcmFGLEhbLdJNLExMjM0NTY3ODkxMDEyMTMx</w:t>
      </w:r>
    </w:p>
    <w:p w:rsidR="00F22CD8" w:rsidRDefault="00F22CD8" w:rsidP="00E863A7">
      <w:pPr>
        <w:autoSpaceDE w:val="0"/>
        <w:autoSpaceDN w:val="0"/>
        <w:adjustRightInd w:val="0"/>
        <w:ind w:left="101" w:right="115"/>
        <w:rPr>
          <w:rFonts w:ascii="Arial" w:eastAsia="Arial" w:hAnsi="Arial" w:cs="Arial"/>
          <w:sz w:val="22"/>
          <w:szCs w:val="22"/>
        </w:rPr>
      </w:pPr>
    </w:p>
    <w:p w:rsidR="00F22CD8" w:rsidRDefault="00F22CD8" w:rsidP="00E863A7">
      <w:pPr>
        <w:autoSpaceDE w:val="0"/>
        <w:autoSpaceDN w:val="0"/>
        <w:adjustRightInd w:val="0"/>
        <w:ind w:left="101" w:right="115"/>
        <w:rPr>
          <w:rFonts w:ascii="Arial" w:eastAsia="Arial" w:hAnsi="Arial" w:cs="Arial"/>
          <w:sz w:val="22"/>
          <w:szCs w:val="22"/>
        </w:rPr>
      </w:pPr>
    </w:p>
    <w:p w:rsidR="00D750FB" w:rsidRDefault="00D750FB" w:rsidP="00734702">
      <w:pPr>
        <w:autoSpaceDE w:val="0"/>
        <w:autoSpaceDN w:val="0"/>
        <w:adjustRightInd w:val="0"/>
        <w:ind w:left="101" w:right="115"/>
        <w:jc w:val="center"/>
        <w:rPr>
          <w:rFonts w:ascii="Arial" w:eastAsia="Arial" w:hAnsi="Arial" w:cs="Arial"/>
          <w:sz w:val="22"/>
          <w:szCs w:val="22"/>
        </w:rPr>
      </w:pPr>
      <w:bookmarkStart w:id="0" w:name="_GoBack"/>
      <w:r>
        <w:rPr>
          <w:noProof/>
        </w:rPr>
        <w:drawing>
          <wp:inline distT="0" distB="0" distL="0" distR="0" wp14:anchorId="6E2E385C" wp14:editId="7E35018D">
            <wp:extent cx="5572125" cy="6057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2125" cy="6057900"/>
                    </a:xfrm>
                    <a:prstGeom prst="rect">
                      <a:avLst/>
                    </a:prstGeom>
                  </pic:spPr>
                </pic:pic>
              </a:graphicData>
            </a:graphic>
          </wp:inline>
        </w:drawing>
      </w:r>
      <w:bookmarkEnd w:id="0"/>
    </w:p>
    <w:p w:rsidR="00D750FB" w:rsidRPr="00E863A7" w:rsidRDefault="00D750FB" w:rsidP="00E863A7">
      <w:pPr>
        <w:autoSpaceDE w:val="0"/>
        <w:autoSpaceDN w:val="0"/>
        <w:adjustRightInd w:val="0"/>
        <w:ind w:left="101" w:right="115"/>
        <w:rPr>
          <w:rFonts w:ascii="Arial" w:eastAsia="Arial" w:hAnsi="Arial" w:cs="Arial"/>
          <w:sz w:val="22"/>
          <w:szCs w:val="22"/>
        </w:rPr>
      </w:pPr>
    </w:p>
    <w:p w:rsidR="00F22CD8" w:rsidRDefault="00F22CD8">
      <w:pPr>
        <w:rPr>
          <w:rFonts w:ascii="Arial" w:eastAsia="Arial" w:hAnsi="Arial" w:cs="Arial"/>
          <w:b/>
          <w:i/>
          <w:sz w:val="24"/>
          <w:szCs w:val="24"/>
        </w:rPr>
      </w:pPr>
      <w:r>
        <w:rPr>
          <w:rFonts w:ascii="Arial" w:eastAsia="Arial" w:hAnsi="Arial" w:cs="Arial"/>
          <w:b/>
          <w:i/>
          <w:sz w:val="24"/>
          <w:szCs w:val="24"/>
        </w:rPr>
        <w:br w:type="page"/>
      </w:r>
    </w:p>
    <w:p w:rsidR="00680623" w:rsidRDefault="00680623" w:rsidP="00D750FB">
      <w:pPr>
        <w:ind w:left="101" w:right="115"/>
        <w:rPr>
          <w:rFonts w:ascii="Arial" w:eastAsia="Arial" w:hAnsi="Arial" w:cs="Arial"/>
          <w:b/>
          <w:sz w:val="24"/>
          <w:szCs w:val="24"/>
        </w:rPr>
      </w:pPr>
      <w:r w:rsidRPr="00E863A7">
        <w:rPr>
          <w:rFonts w:ascii="Arial" w:eastAsia="Arial" w:hAnsi="Arial" w:cs="Arial"/>
          <w:b/>
          <w:i/>
          <w:sz w:val="24"/>
          <w:szCs w:val="24"/>
        </w:rPr>
        <w:lastRenderedPageBreak/>
        <w:t>Method 1</w:t>
      </w:r>
      <w:r w:rsidR="001457F0" w:rsidRPr="00E863A7">
        <w:rPr>
          <w:rFonts w:ascii="Arial" w:eastAsia="Arial" w:hAnsi="Arial" w:cs="Arial"/>
          <w:b/>
          <w:sz w:val="24"/>
          <w:szCs w:val="24"/>
        </w:rPr>
        <w:t xml:space="preserve"> – Hash created by code:</w:t>
      </w:r>
    </w:p>
    <w:p w:rsidR="00D750FB" w:rsidRDefault="00D750FB" w:rsidP="00D750FB">
      <w:pPr>
        <w:ind w:left="101" w:right="115"/>
        <w:rPr>
          <w:rFonts w:ascii="Arial" w:eastAsia="Arial" w:hAnsi="Arial" w:cs="Arial"/>
          <w:sz w:val="24"/>
          <w:szCs w:val="24"/>
        </w:rPr>
      </w:pPr>
      <w:r w:rsidRPr="00D750FB">
        <w:rPr>
          <w:rFonts w:ascii="Arial" w:eastAsia="Arial" w:hAnsi="Arial" w:cs="Arial"/>
          <w:sz w:val="22"/>
          <w:szCs w:val="22"/>
        </w:rPr>
        <w:t>The</w:t>
      </w:r>
      <w:r w:rsidRPr="00D750FB">
        <w:rPr>
          <w:rFonts w:ascii="Arial" w:eastAsia="Arial" w:hAnsi="Arial" w:cs="Arial"/>
          <w:sz w:val="24"/>
          <w:szCs w:val="24"/>
        </w:rPr>
        <w:t xml:space="preserve"> </w:t>
      </w:r>
      <w:r>
        <w:rPr>
          <w:rFonts w:ascii="Arial" w:eastAsia="Arial" w:hAnsi="Arial" w:cs="Arial"/>
          <w:sz w:val="24"/>
          <w:szCs w:val="24"/>
        </w:rPr>
        <w:t xml:space="preserve">recommended method for implementing R2Library.com trusted authentication is by implementing the hash generation code on your institutions web server. The code can be implemented in any server side language. Provided below </w:t>
      </w:r>
      <w:r w:rsidR="00D41117">
        <w:rPr>
          <w:rFonts w:ascii="Arial" w:eastAsia="Arial" w:hAnsi="Arial" w:cs="Arial"/>
          <w:sz w:val="24"/>
          <w:szCs w:val="24"/>
        </w:rPr>
        <w:t>is a C# implementation of the hash generation code.</w:t>
      </w:r>
    </w:p>
    <w:p w:rsidR="00D41117" w:rsidRDefault="00D41117" w:rsidP="00D750FB">
      <w:pPr>
        <w:ind w:left="101" w:right="115"/>
        <w:rPr>
          <w:rFonts w:ascii="Arial" w:eastAsia="Arial" w:hAnsi="Arial" w:cs="Arial"/>
          <w:sz w:val="24"/>
          <w:szCs w:val="24"/>
        </w:rPr>
      </w:pPr>
    </w:p>
    <w:p w:rsidR="00D41117" w:rsidRPr="00D41117" w:rsidRDefault="00D41117" w:rsidP="00D41117">
      <w:pPr>
        <w:spacing w:line="284" w:lineRule="auto"/>
        <w:ind w:left="100" w:right="288"/>
        <w:rPr>
          <w:rFonts w:ascii="Arial" w:eastAsia="Arial" w:hAnsi="Arial" w:cs="Arial"/>
          <w:i/>
          <w:sz w:val="22"/>
          <w:szCs w:val="22"/>
        </w:rPr>
      </w:pPr>
      <w:r w:rsidRPr="00D41117">
        <w:rPr>
          <w:rFonts w:ascii="Arial" w:eastAsia="Arial" w:hAnsi="Arial" w:cs="Arial"/>
          <w:i/>
          <w:sz w:val="22"/>
          <w:szCs w:val="22"/>
        </w:rPr>
        <w:t>C# Code Example:</w:t>
      </w:r>
    </w:p>
    <w:p w:rsidR="00D41117" w:rsidRDefault="00D41117" w:rsidP="00D41117">
      <w:pPr>
        <w:spacing w:line="284" w:lineRule="auto"/>
        <w:ind w:left="100" w:right="288"/>
        <w:rPr>
          <w:rFonts w:ascii="Arial" w:eastAsia="Arial" w:hAnsi="Arial" w:cs="Arial"/>
          <w:sz w:val="22"/>
          <w:szCs w:val="22"/>
        </w:rPr>
      </w:pPr>
      <w:r>
        <w:rPr>
          <w:rFonts w:ascii="Arial" w:eastAsia="Arial" w:hAnsi="Arial" w:cs="Arial"/>
          <w:sz w:val="22"/>
          <w:szCs w:val="22"/>
        </w:rPr>
        <w:t xml:space="preserve">The following code few lines of code generated the trusted authentication link into R2Library.com. This code utilizes the code contained in the </w:t>
      </w:r>
      <w:r w:rsidRPr="009E136E">
        <w:rPr>
          <w:rFonts w:ascii="Arial" w:eastAsia="Arial" w:hAnsi="Arial" w:cs="Arial"/>
          <w:sz w:val="22"/>
          <w:szCs w:val="22"/>
        </w:rPr>
        <w:t>R2LibraryTrustedAuth.cs</w:t>
      </w:r>
      <w:r>
        <w:rPr>
          <w:rFonts w:ascii="Arial" w:eastAsia="Arial" w:hAnsi="Arial" w:cs="Arial"/>
          <w:sz w:val="22"/>
          <w:szCs w:val="22"/>
        </w:rPr>
        <w:t>, which is also provided below.</w:t>
      </w:r>
    </w:p>
    <w:tbl>
      <w:tblPr>
        <w:tblStyle w:val="TableGrid"/>
        <w:tblW w:w="0" w:type="auto"/>
        <w:tblInd w:w="100" w:type="dxa"/>
        <w:tblLook w:val="04A0" w:firstRow="1" w:lastRow="0" w:firstColumn="1" w:lastColumn="0" w:noHBand="0" w:noVBand="1"/>
      </w:tblPr>
      <w:tblGrid>
        <w:gridCol w:w="9970"/>
      </w:tblGrid>
      <w:tr w:rsidR="00D41117" w:rsidTr="003176AC">
        <w:tc>
          <w:tcPr>
            <w:tcW w:w="10070" w:type="dxa"/>
          </w:tcPr>
          <w:p w:rsidR="00D41117" w:rsidRPr="009E136E" w:rsidRDefault="00D41117" w:rsidP="003176AC">
            <w:pPr>
              <w:spacing w:line="284" w:lineRule="auto"/>
              <w:ind w:right="288"/>
              <w:rPr>
                <w:rFonts w:ascii="Courier New" w:eastAsia="Arial" w:hAnsi="Courier New" w:cs="Courier New"/>
              </w:rPr>
            </w:pPr>
            <w:r w:rsidRPr="009E136E">
              <w:rPr>
                <w:rFonts w:ascii="Courier New" w:eastAsia="Arial" w:hAnsi="Courier New" w:cs="Courier New"/>
              </w:rPr>
              <w:t xml:space="preserve">string </w:t>
            </w:r>
            <w:proofErr w:type="spellStart"/>
            <w:r w:rsidRPr="009E136E">
              <w:rPr>
                <w:rFonts w:ascii="Courier New" w:eastAsia="Arial" w:hAnsi="Courier New" w:cs="Courier New"/>
              </w:rPr>
              <w:t>accountNumber</w:t>
            </w:r>
            <w:proofErr w:type="spellEnd"/>
            <w:r w:rsidRPr="009E136E">
              <w:rPr>
                <w:rFonts w:ascii="Courier New" w:eastAsia="Arial" w:hAnsi="Courier New" w:cs="Courier New"/>
              </w:rPr>
              <w:t xml:space="preserve"> = "005034";</w:t>
            </w:r>
          </w:p>
          <w:p w:rsidR="00D41117" w:rsidRPr="009E136E" w:rsidRDefault="00D41117" w:rsidP="003176AC">
            <w:pPr>
              <w:spacing w:line="284" w:lineRule="auto"/>
              <w:ind w:right="288"/>
              <w:rPr>
                <w:rFonts w:ascii="Courier New" w:eastAsia="Arial" w:hAnsi="Courier New" w:cs="Courier New"/>
              </w:rPr>
            </w:pPr>
            <w:r w:rsidRPr="009E136E">
              <w:rPr>
                <w:rFonts w:ascii="Courier New" w:eastAsia="Arial" w:hAnsi="Courier New" w:cs="Courier New"/>
              </w:rPr>
              <w:t>string r2TrustedSecurityKey = "gu4tPPnyojPFpXdN";</w:t>
            </w:r>
          </w:p>
          <w:p w:rsidR="00D41117" w:rsidRDefault="00D41117" w:rsidP="003176AC">
            <w:pPr>
              <w:spacing w:line="284" w:lineRule="auto"/>
              <w:ind w:right="288"/>
              <w:rPr>
                <w:rFonts w:ascii="Courier New" w:eastAsia="Arial" w:hAnsi="Courier New" w:cs="Courier New"/>
              </w:rPr>
            </w:pPr>
            <w:r w:rsidRPr="009E136E">
              <w:rPr>
                <w:rFonts w:ascii="Courier New" w:eastAsia="Arial" w:hAnsi="Courier New" w:cs="Courier New"/>
              </w:rPr>
              <w:t xml:space="preserve">R2LibraryTrustedAuth </w:t>
            </w:r>
            <w:proofErr w:type="spellStart"/>
            <w:r w:rsidRPr="009E136E">
              <w:rPr>
                <w:rFonts w:ascii="Courier New" w:eastAsia="Arial" w:hAnsi="Courier New" w:cs="Courier New"/>
              </w:rPr>
              <w:t>trustedAut</w:t>
            </w:r>
            <w:r>
              <w:rPr>
                <w:rFonts w:ascii="Courier New" w:eastAsia="Arial" w:hAnsi="Courier New" w:cs="Courier New"/>
              </w:rPr>
              <w:t>h</w:t>
            </w:r>
            <w:proofErr w:type="spellEnd"/>
            <w:r>
              <w:rPr>
                <w:rFonts w:ascii="Courier New" w:eastAsia="Arial" w:hAnsi="Courier New" w:cs="Courier New"/>
              </w:rPr>
              <w:t xml:space="preserve"> = new R2LibraryTrustedAuth();</w:t>
            </w:r>
          </w:p>
          <w:p w:rsidR="00D41117" w:rsidRDefault="00D41117" w:rsidP="003176AC">
            <w:pPr>
              <w:spacing w:line="284" w:lineRule="auto"/>
              <w:ind w:right="288"/>
              <w:rPr>
                <w:rFonts w:ascii="Courier New" w:eastAsia="Arial" w:hAnsi="Courier New" w:cs="Courier New"/>
              </w:rPr>
            </w:pPr>
            <w:r w:rsidRPr="009E136E">
              <w:rPr>
                <w:rFonts w:ascii="Courier New" w:eastAsia="Arial" w:hAnsi="Courier New" w:cs="Courier New"/>
              </w:rPr>
              <w:t>string r2Link =</w:t>
            </w:r>
          </w:p>
          <w:p w:rsidR="00D41117" w:rsidRPr="009E136E" w:rsidRDefault="00D41117" w:rsidP="003176AC">
            <w:pPr>
              <w:spacing w:line="284" w:lineRule="auto"/>
              <w:ind w:right="288"/>
              <w:rPr>
                <w:rFonts w:ascii="Courier New" w:eastAsia="Arial" w:hAnsi="Courier New" w:cs="Courier New"/>
              </w:rPr>
            </w:pPr>
            <w:r>
              <w:rPr>
                <w:rFonts w:ascii="Courier New" w:eastAsia="Arial" w:hAnsi="Courier New" w:cs="Courier New"/>
              </w:rPr>
              <w:t xml:space="preserve">  string.Format("http://www.r</w:t>
            </w:r>
            <w:r w:rsidRPr="009E136E">
              <w:rPr>
                <w:rFonts w:ascii="Courier New" w:eastAsia="Arial" w:hAnsi="Courier New" w:cs="Courier New"/>
              </w:rPr>
              <w:t>2Library.com/?acctno={0}&amp;timestamp={1}&amp;hash={2}",</w:t>
            </w:r>
          </w:p>
          <w:p w:rsidR="00D41117" w:rsidRPr="009E136E" w:rsidRDefault="00D41117" w:rsidP="003176AC">
            <w:pPr>
              <w:spacing w:line="284" w:lineRule="auto"/>
              <w:ind w:right="288"/>
              <w:rPr>
                <w:rFonts w:ascii="Courier New" w:eastAsia="Arial" w:hAnsi="Courier New" w:cs="Courier New"/>
              </w:rPr>
            </w:pPr>
            <w:r w:rsidRPr="009E136E">
              <w:rPr>
                <w:rFonts w:ascii="Courier New" w:eastAsia="Arial" w:hAnsi="Courier New" w:cs="Courier New"/>
              </w:rPr>
              <w:t xml:space="preserve">  </w:t>
            </w:r>
            <w:proofErr w:type="spellStart"/>
            <w:r w:rsidRPr="009E136E">
              <w:rPr>
                <w:rFonts w:ascii="Courier New" w:eastAsia="Arial" w:hAnsi="Courier New" w:cs="Courier New"/>
              </w:rPr>
              <w:t>accountNumber</w:t>
            </w:r>
            <w:proofErr w:type="spellEnd"/>
            <w:r w:rsidRPr="009E136E">
              <w:rPr>
                <w:rFonts w:ascii="Courier New" w:eastAsia="Arial" w:hAnsi="Courier New" w:cs="Courier New"/>
              </w:rPr>
              <w:t xml:space="preserve">, </w:t>
            </w:r>
            <w:proofErr w:type="spellStart"/>
            <w:r w:rsidRPr="009E136E">
              <w:rPr>
                <w:rFonts w:ascii="Courier New" w:eastAsia="Arial" w:hAnsi="Courier New" w:cs="Courier New"/>
              </w:rPr>
              <w:t>trustedAuth.GetTimeStamp</w:t>
            </w:r>
            <w:proofErr w:type="spellEnd"/>
            <w:r w:rsidRPr="009E136E">
              <w:rPr>
                <w:rFonts w:ascii="Courier New" w:eastAsia="Arial" w:hAnsi="Courier New" w:cs="Courier New"/>
              </w:rPr>
              <w:t>(),</w:t>
            </w:r>
          </w:p>
          <w:p w:rsidR="00D41117" w:rsidRDefault="00D41117" w:rsidP="003176AC">
            <w:pPr>
              <w:spacing w:line="284" w:lineRule="auto"/>
              <w:ind w:right="288"/>
              <w:rPr>
                <w:rFonts w:ascii="Arial" w:eastAsia="Arial" w:hAnsi="Arial" w:cs="Arial"/>
                <w:sz w:val="22"/>
                <w:szCs w:val="22"/>
              </w:rPr>
            </w:pPr>
            <w:r>
              <w:rPr>
                <w:rFonts w:ascii="Courier New" w:eastAsia="Arial" w:hAnsi="Courier New" w:cs="Courier New"/>
              </w:rPr>
              <w:t xml:space="preserve">  </w:t>
            </w:r>
            <w:proofErr w:type="spellStart"/>
            <w:r w:rsidRPr="009E136E">
              <w:rPr>
                <w:rFonts w:ascii="Courier New" w:eastAsia="Arial" w:hAnsi="Courier New" w:cs="Courier New"/>
              </w:rPr>
              <w:t>trustedAuth.GetHashKey</w:t>
            </w:r>
            <w:proofErr w:type="spellEnd"/>
            <w:r w:rsidRPr="009E136E">
              <w:rPr>
                <w:rFonts w:ascii="Courier New" w:eastAsia="Arial" w:hAnsi="Courier New" w:cs="Courier New"/>
              </w:rPr>
              <w:t>(</w:t>
            </w:r>
            <w:proofErr w:type="spellStart"/>
            <w:r w:rsidRPr="009E136E">
              <w:rPr>
                <w:rFonts w:ascii="Courier New" w:eastAsia="Arial" w:hAnsi="Courier New" w:cs="Courier New"/>
              </w:rPr>
              <w:t>accountNumber</w:t>
            </w:r>
            <w:proofErr w:type="spellEnd"/>
            <w:r w:rsidRPr="009E136E">
              <w:rPr>
                <w:rFonts w:ascii="Courier New" w:eastAsia="Arial" w:hAnsi="Courier New" w:cs="Courier New"/>
              </w:rPr>
              <w:t>, r2TrustedSecurityKey));</w:t>
            </w:r>
          </w:p>
        </w:tc>
      </w:tr>
    </w:tbl>
    <w:p w:rsidR="00D41117" w:rsidRDefault="00D41117" w:rsidP="00D41117">
      <w:pPr>
        <w:spacing w:line="284" w:lineRule="auto"/>
        <w:ind w:left="100" w:right="288"/>
        <w:rPr>
          <w:rFonts w:ascii="Arial" w:eastAsia="Arial" w:hAnsi="Arial" w:cs="Arial"/>
          <w:sz w:val="22"/>
          <w:szCs w:val="22"/>
        </w:rPr>
      </w:pPr>
      <w:r>
        <w:rPr>
          <w:rFonts w:ascii="Arial" w:eastAsia="Arial" w:hAnsi="Arial" w:cs="Arial"/>
          <w:sz w:val="22"/>
          <w:szCs w:val="22"/>
        </w:rPr>
        <w:t xml:space="preserve"> </w:t>
      </w:r>
    </w:p>
    <w:p w:rsidR="00D41117" w:rsidRDefault="00D41117" w:rsidP="00D41117">
      <w:pPr>
        <w:spacing w:line="284" w:lineRule="auto"/>
        <w:ind w:left="100" w:right="288"/>
        <w:rPr>
          <w:rFonts w:ascii="Arial" w:eastAsia="Arial" w:hAnsi="Arial" w:cs="Arial"/>
          <w:sz w:val="22"/>
          <w:szCs w:val="22"/>
        </w:rPr>
      </w:pPr>
    </w:p>
    <w:p w:rsidR="00D41117" w:rsidRPr="00D41117" w:rsidRDefault="00D41117" w:rsidP="00D41117">
      <w:pPr>
        <w:spacing w:line="284" w:lineRule="auto"/>
        <w:ind w:left="100" w:right="288"/>
        <w:rPr>
          <w:rFonts w:ascii="Arial" w:eastAsia="Arial" w:hAnsi="Arial" w:cs="Arial"/>
          <w:i/>
          <w:sz w:val="22"/>
          <w:szCs w:val="22"/>
        </w:rPr>
      </w:pPr>
      <w:r w:rsidRPr="00D41117">
        <w:rPr>
          <w:rFonts w:ascii="Arial" w:eastAsia="Arial" w:hAnsi="Arial" w:cs="Arial"/>
          <w:i/>
          <w:sz w:val="22"/>
          <w:szCs w:val="22"/>
        </w:rPr>
        <w:t>R2LibraryTrustedAuth.cs</w:t>
      </w:r>
    </w:p>
    <w:p w:rsidR="00D41117" w:rsidRDefault="00D41117" w:rsidP="00D41117">
      <w:pPr>
        <w:spacing w:line="284" w:lineRule="auto"/>
        <w:ind w:left="100" w:right="288"/>
        <w:rPr>
          <w:rFonts w:ascii="Arial" w:eastAsia="Arial" w:hAnsi="Arial" w:cs="Arial"/>
          <w:sz w:val="22"/>
          <w:szCs w:val="22"/>
        </w:rPr>
      </w:pPr>
      <w:r>
        <w:rPr>
          <w:rFonts w:ascii="Arial" w:eastAsia="Arial" w:hAnsi="Arial" w:cs="Arial"/>
          <w:sz w:val="22"/>
          <w:szCs w:val="22"/>
        </w:rPr>
        <w:t>Class to generate the hash value and the timestamp value needed for the query string parameters.</w:t>
      </w:r>
    </w:p>
    <w:tbl>
      <w:tblPr>
        <w:tblStyle w:val="TableGrid"/>
        <w:tblW w:w="0" w:type="auto"/>
        <w:tblInd w:w="100" w:type="dxa"/>
        <w:tblLook w:val="04A0" w:firstRow="1" w:lastRow="0" w:firstColumn="1" w:lastColumn="0" w:noHBand="0" w:noVBand="1"/>
      </w:tblPr>
      <w:tblGrid>
        <w:gridCol w:w="9970"/>
      </w:tblGrid>
      <w:tr w:rsidR="00D41117" w:rsidTr="003176AC">
        <w:tc>
          <w:tcPr>
            <w:tcW w:w="10070" w:type="dxa"/>
          </w:tcPr>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using System;</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using </w:t>
            </w:r>
            <w:proofErr w:type="spellStart"/>
            <w:r w:rsidRPr="005F6FF6">
              <w:rPr>
                <w:rFonts w:ascii="Courier New" w:eastAsia="Arial" w:hAnsi="Courier New" w:cs="Courier New"/>
              </w:rPr>
              <w:t>System.Collections.Generic</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using </w:t>
            </w:r>
            <w:proofErr w:type="spellStart"/>
            <w:r w:rsidRPr="005F6FF6">
              <w:rPr>
                <w:rFonts w:ascii="Courier New" w:eastAsia="Arial" w:hAnsi="Courier New" w:cs="Courier New"/>
              </w:rPr>
              <w:t>System.Security.Cryptography</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using </w:t>
            </w:r>
            <w:proofErr w:type="spellStart"/>
            <w:r w:rsidRPr="005F6FF6">
              <w:rPr>
                <w:rFonts w:ascii="Courier New" w:eastAsia="Arial" w:hAnsi="Courier New" w:cs="Courier New"/>
              </w:rPr>
              <w:t>System.Text</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namespace </w:t>
            </w:r>
            <w:proofErr w:type="spellStart"/>
            <w:r w:rsidRPr="005F6FF6">
              <w:rPr>
                <w:rFonts w:ascii="Courier New" w:eastAsia="Arial" w:hAnsi="Courier New" w:cs="Courier New"/>
              </w:rPr>
              <w:t>TrustedAuthenicationExample</w:t>
            </w:r>
            <w:proofErr w:type="spellEnd"/>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public class R2LibraryTrustedAuth</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private </w:t>
            </w:r>
            <w:proofErr w:type="spellStart"/>
            <w:r w:rsidRPr="005F6FF6">
              <w:rPr>
                <w:rFonts w:ascii="Courier New" w:eastAsia="Arial" w:hAnsi="Courier New" w:cs="Courier New"/>
              </w:rPr>
              <w:t>DateTime</w:t>
            </w:r>
            <w:proofErr w:type="spellEnd"/>
            <w:r w:rsidRPr="005F6FF6">
              <w:rPr>
                <w:rFonts w:ascii="Courier New" w:eastAsia="Arial" w:hAnsi="Courier New" w:cs="Courier New"/>
              </w:rPr>
              <w:t xml:space="preserve"> _</w:t>
            </w:r>
            <w:proofErr w:type="spellStart"/>
            <w:r w:rsidRPr="005F6FF6">
              <w:rPr>
                <w:rFonts w:ascii="Courier New" w:eastAsia="Arial" w:hAnsi="Courier New" w:cs="Courier New"/>
              </w:rPr>
              <w:t>utcTimestamp</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DateTime.UtcNow</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public </w:t>
            </w:r>
            <w:proofErr w:type="spellStart"/>
            <w:r w:rsidRPr="005F6FF6">
              <w:rPr>
                <w:rFonts w:ascii="Courier New" w:eastAsia="Arial" w:hAnsi="Courier New" w:cs="Courier New"/>
              </w:rPr>
              <w:t>DateTime</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UtcTimestamp</w:t>
            </w:r>
            <w:proofErr w:type="spellEnd"/>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get { return _</w:t>
            </w:r>
            <w:proofErr w:type="spellStart"/>
            <w:r w:rsidRPr="005F6FF6">
              <w:rPr>
                <w:rFonts w:ascii="Courier New" w:eastAsia="Arial" w:hAnsi="Courier New" w:cs="Courier New"/>
              </w:rPr>
              <w:t>utcTimestamp</w:t>
            </w:r>
            <w:proofErr w:type="spellEnd"/>
            <w:r w:rsidRPr="005F6FF6">
              <w:rPr>
                <w:rFonts w:ascii="Courier New" w:eastAsia="Arial" w:hAnsi="Courier New" w:cs="Courier New"/>
              </w:rPr>
              <w:t>;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public string </w:t>
            </w:r>
            <w:proofErr w:type="spellStart"/>
            <w:r w:rsidRPr="005F6FF6">
              <w:rPr>
                <w:rFonts w:ascii="Courier New" w:eastAsia="Arial" w:hAnsi="Courier New" w:cs="Courier New"/>
              </w:rPr>
              <w:t>GetTimeStamp</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return </w:t>
            </w:r>
            <w:proofErr w:type="spellStart"/>
            <w:r w:rsidRPr="005F6FF6">
              <w:rPr>
                <w:rFonts w:ascii="Courier New" w:eastAsia="Arial" w:hAnsi="Courier New" w:cs="Courier New"/>
              </w:rPr>
              <w:t>string.Format</w:t>
            </w:r>
            <w:proofErr w:type="spellEnd"/>
            <w:r w:rsidRPr="005F6FF6">
              <w:rPr>
                <w:rFonts w:ascii="Courier New" w:eastAsia="Arial" w:hAnsi="Courier New" w:cs="Courier New"/>
              </w:rPr>
              <w:t>("{0:yy</w:t>
            </w:r>
            <w:r>
              <w:rPr>
                <w:rFonts w:ascii="Courier New" w:eastAsia="Arial" w:hAnsi="Courier New" w:cs="Courier New"/>
              </w:rPr>
              <w:t>yyMMddHHmmss}", _</w:t>
            </w:r>
            <w:proofErr w:type="spellStart"/>
            <w:r>
              <w:rPr>
                <w:rFonts w:ascii="Courier New" w:eastAsia="Arial" w:hAnsi="Courier New" w:cs="Courier New"/>
              </w:rPr>
              <w:t>utcTimestamp</w:t>
            </w:r>
            <w:proofErr w:type="spellEnd"/>
            <w:r>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public string </w:t>
            </w:r>
            <w:proofErr w:type="spellStart"/>
            <w:r w:rsidRPr="005F6FF6">
              <w:rPr>
                <w:rFonts w:ascii="Courier New" w:eastAsia="Arial" w:hAnsi="Courier New" w:cs="Courier New"/>
              </w:rPr>
              <w:t>GetHashKey</w:t>
            </w:r>
            <w:proofErr w:type="spellEnd"/>
            <w:r w:rsidRPr="005F6FF6">
              <w:rPr>
                <w:rFonts w:ascii="Courier New" w:eastAsia="Arial" w:hAnsi="Courier New" w:cs="Courier New"/>
              </w:rPr>
              <w:t xml:space="preserve">(string </w:t>
            </w:r>
            <w:proofErr w:type="spellStart"/>
            <w:r w:rsidRPr="005F6FF6">
              <w:rPr>
                <w:rFonts w:ascii="Courier New" w:eastAsia="Arial" w:hAnsi="Courier New" w:cs="Courier New"/>
              </w:rPr>
              <w:t>accountNumber</w:t>
            </w:r>
            <w:proofErr w:type="spellEnd"/>
            <w:r w:rsidRPr="005F6FF6">
              <w:rPr>
                <w:rFonts w:ascii="Courier New" w:eastAsia="Arial" w:hAnsi="Courier New" w:cs="Courier New"/>
              </w:rPr>
              <w:t xml:space="preserve">, string </w:t>
            </w:r>
            <w:proofErr w:type="spellStart"/>
            <w:r w:rsidRPr="005F6FF6">
              <w:rPr>
                <w:rFonts w:ascii="Courier New" w:eastAsia="Arial" w:hAnsi="Courier New" w:cs="Courier New"/>
              </w:rPr>
              <w:t>saltKey</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string builder = new </w:t>
            </w:r>
            <w:proofErr w:type="spellStart"/>
            <w:r w:rsidRPr="005F6FF6">
              <w:rPr>
                <w:rFonts w:ascii="Courier New" w:eastAsia="Arial" w:hAnsi="Courier New" w:cs="Courier New"/>
              </w:rPr>
              <w:t>StringBuilder</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.Append(</w:t>
            </w:r>
            <w:proofErr w:type="spellStart"/>
            <w:r w:rsidRPr="005F6FF6">
              <w:rPr>
                <w:rFonts w:ascii="Courier New" w:eastAsia="Arial" w:hAnsi="Courier New" w:cs="Courier New"/>
              </w:rPr>
              <w:t>accountNumber</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.Append("|")</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.Append(_</w:t>
            </w:r>
            <w:proofErr w:type="spellStart"/>
            <w:r w:rsidRPr="005F6FF6">
              <w:rPr>
                <w:rFonts w:ascii="Courier New" w:eastAsia="Arial" w:hAnsi="Courier New" w:cs="Courier New"/>
              </w:rPr>
              <w:t>utcTimestamp</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Pr>
                <w:rFonts w:ascii="Courier New" w:eastAsia="Arial" w:hAnsi="Courier New" w:cs="Courier New"/>
              </w:rPr>
              <w:lastRenderedPageBreak/>
              <w:t xml:space="preserve">                .</w:t>
            </w:r>
            <w:proofErr w:type="spellStart"/>
            <w:r>
              <w:rPr>
                <w:rFonts w:ascii="Courier New" w:eastAsia="Arial" w:hAnsi="Courier New" w:cs="Courier New"/>
              </w:rPr>
              <w:t>ToString</w:t>
            </w:r>
            <w:proofErr w:type="spellEnd"/>
            <w:r>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byte[] bytes = new </w:t>
            </w:r>
            <w:proofErr w:type="spellStart"/>
            <w:r w:rsidRPr="005F6FF6">
              <w:rPr>
                <w:rFonts w:ascii="Courier New" w:eastAsia="Arial" w:hAnsi="Courier New" w:cs="Courier New"/>
              </w:rPr>
              <w:t>ASCIIEncoding</w:t>
            </w:r>
            <w:proofErr w:type="spellEnd"/>
            <w:r w:rsidRPr="005F6FF6">
              <w:rPr>
                <w:rFonts w:ascii="Courier New" w:eastAsia="Arial" w:hAnsi="Courier New" w:cs="Courier New"/>
              </w:rPr>
              <w:t>().</w:t>
            </w:r>
            <w:proofErr w:type="spellStart"/>
            <w:r w:rsidRPr="005F6FF6">
              <w:rPr>
                <w:rFonts w:ascii="Courier New" w:eastAsia="Arial" w:hAnsi="Courier New" w:cs="Courier New"/>
              </w:rPr>
              <w:t>GetBytes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saltKe</w:t>
            </w:r>
            <w:r>
              <w:rPr>
                <w:rFonts w:ascii="Courier New" w:eastAsia="Arial" w:hAnsi="Courier New" w:cs="Courier New"/>
              </w:rPr>
              <w:t>y</w:t>
            </w:r>
            <w:proofErr w:type="spellEnd"/>
            <w:r>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string </w:t>
            </w:r>
            <w:proofErr w:type="spellStart"/>
            <w:r w:rsidRPr="005F6FF6">
              <w:rPr>
                <w:rFonts w:ascii="Courier New" w:eastAsia="Arial" w:hAnsi="Courier New" w:cs="Courier New"/>
              </w:rPr>
              <w:t>str</w:t>
            </w:r>
            <w:proofErr w:type="spellEnd"/>
            <w:r w:rsidRPr="005F6FF6">
              <w:rPr>
                <w:rFonts w:ascii="Courier New" w:eastAsia="Arial" w:hAnsi="Courier New" w:cs="Courier New"/>
              </w:rPr>
              <w:t xml:space="preserve"> = ComputeSha1Hash(builder, bytes);</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return </w:t>
            </w:r>
            <w:proofErr w:type="spellStart"/>
            <w:r w:rsidRPr="005F6FF6">
              <w:rPr>
                <w:rFonts w:ascii="Courier New" w:eastAsia="Arial" w:hAnsi="Courier New" w:cs="Courier New"/>
              </w:rPr>
              <w:t>Uri.EscapeUriString</w:t>
            </w:r>
            <w:proofErr w:type="spellEnd"/>
            <w:r w:rsidRPr="005F6FF6">
              <w:rPr>
                <w:rFonts w:ascii="Courier New" w:eastAsia="Arial" w:hAnsi="Courier New" w:cs="Courier New"/>
              </w:rPr>
              <w:t>(</w:t>
            </w:r>
            <w:proofErr w:type="spellStart"/>
            <w:r w:rsidRPr="005F6FF6">
              <w:rPr>
                <w:rFonts w:ascii="Courier New" w:eastAsia="Arial" w:hAnsi="Courier New" w:cs="Courier New"/>
              </w:rPr>
              <w:t>str</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private static string ComputeSha1Hash(string plaintext, </w:t>
            </w:r>
          </w:p>
          <w:p w:rsidR="00D41117" w:rsidRPr="005F6FF6" w:rsidRDefault="00D41117" w:rsidP="003176AC">
            <w:pPr>
              <w:spacing w:line="284" w:lineRule="auto"/>
              <w:ind w:right="288"/>
              <w:rPr>
                <w:rFonts w:ascii="Courier New" w:eastAsia="Arial" w:hAnsi="Courier New" w:cs="Courier New"/>
              </w:rPr>
            </w:pPr>
            <w:r>
              <w:rPr>
                <w:rFonts w:ascii="Courier New" w:eastAsia="Arial" w:hAnsi="Courier New" w:cs="Courier New"/>
              </w:rPr>
              <w:t xml:space="preserve">            </w:t>
            </w:r>
            <w:proofErr w:type="spellStart"/>
            <w:r w:rsidRPr="005F6FF6">
              <w:rPr>
                <w:rFonts w:ascii="Courier New" w:eastAsia="Arial" w:hAnsi="Courier New" w:cs="Courier New"/>
              </w:rPr>
              <w:t>IList</w:t>
            </w:r>
            <w:proofErr w:type="spellEnd"/>
            <w:r w:rsidRPr="005F6FF6">
              <w:rPr>
                <w:rFonts w:ascii="Courier New" w:eastAsia="Arial" w:hAnsi="Courier New" w:cs="Courier New"/>
              </w:rPr>
              <w:t xml:space="preserve">&lt;byte&gt; </w:t>
            </w:r>
            <w:proofErr w:type="spellStart"/>
            <w:r w:rsidRPr="005F6FF6">
              <w:rPr>
                <w:rFonts w:ascii="Courier New" w:eastAsia="Arial" w:hAnsi="Courier New" w:cs="Courier New"/>
              </w:rPr>
              <w:t>saltBytes</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Byte[] </w:t>
            </w:r>
            <w:proofErr w:type="spellStart"/>
            <w:r w:rsidRPr="005F6FF6">
              <w:rPr>
                <w:rFonts w:ascii="Courier New" w:eastAsia="Arial" w:hAnsi="Courier New" w:cs="Courier New"/>
              </w:rPr>
              <w:t>plainTextBytes</w:t>
            </w:r>
            <w:proofErr w:type="spellEnd"/>
            <w:r w:rsidRPr="005F6FF6">
              <w:rPr>
                <w:rFonts w:ascii="Courier New" w:eastAsia="Arial" w:hAnsi="Courier New" w:cs="Courier New"/>
              </w:rPr>
              <w:t xml:space="preserve"> = Encoding.UTF8.GetBytes(plaintext);</w:t>
            </w:r>
          </w:p>
          <w:p w:rsidR="00D41117"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Byte[] </w:t>
            </w:r>
            <w:proofErr w:type="spellStart"/>
            <w:r w:rsidRPr="005F6FF6">
              <w:rPr>
                <w:rFonts w:ascii="Courier New" w:eastAsia="Arial" w:hAnsi="Courier New" w:cs="Courier New"/>
              </w:rPr>
              <w:t>plainTextWithSaltBytes</w:t>
            </w:r>
            <w:proofErr w:type="spellEnd"/>
            <w:r w:rsidRPr="005F6FF6">
              <w:rPr>
                <w:rFonts w:ascii="Courier New" w:eastAsia="Arial" w:hAnsi="Courier New" w:cs="Courier New"/>
              </w:rPr>
              <w:t xml:space="preserve"> = new byte[</w:t>
            </w:r>
            <w:proofErr w:type="spellStart"/>
            <w:r w:rsidRPr="005F6FF6">
              <w:rPr>
                <w:rFonts w:ascii="Courier New" w:eastAsia="Arial" w:hAnsi="Courier New" w:cs="Courier New"/>
              </w:rPr>
              <w:t>plainTextBytes.Length</w:t>
            </w:r>
            <w:proofErr w:type="spellEnd"/>
            <w:r w:rsidRPr="005F6FF6">
              <w:rPr>
                <w:rFonts w:ascii="Courier New" w:eastAsia="Arial" w:hAnsi="Courier New" w:cs="Courier New"/>
              </w:rPr>
              <w:t xml:space="preserve"> + </w:t>
            </w:r>
          </w:p>
          <w:p w:rsidR="00D41117" w:rsidRPr="005F6FF6" w:rsidRDefault="00D41117" w:rsidP="003176AC">
            <w:pPr>
              <w:spacing w:line="284" w:lineRule="auto"/>
              <w:ind w:right="288"/>
              <w:rPr>
                <w:rFonts w:ascii="Courier New" w:eastAsia="Arial" w:hAnsi="Courier New" w:cs="Courier New"/>
              </w:rPr>
            </w:pPr>
            <w:r>
              <w:rPr>
                <w:rFonts w:ascii="Courier New" w:eastAsia="Arial" w:hAnsi="Courier New" w:cs="Courier New"/>
              </w:rPr>
              <w:t xml:space="preserve">                </w:t>
            </w:r>
            <w:proofErr w:type="spellStart"/>
            <w:r w:rsidRPr="005F6FF6">
              <w:rPr>
                <w:rFonts w:ascii="Courier New" w:eastAsia="Arial" w:hAnsi="Courier New" w:cs="Courier New"/>
              </w:rPr>
              <w:t>saltBytes.Count</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for (</w:t>
            </w:r>
            <w:proofErr w:type="spellStart"/>
            <w:r w:rsidRPr="005F6FF6">
              <w:rPr>
                <w:rFonts w:ascii="Courier New" w:eastAsia="Arial" w:hAnsi="Courier New" w:cs="Courier New"/>
              </w:rPr>
              <w:t>int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0;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&lt; </w:t>
            </w:r>
            <w:proofErr w:type="spellStart"/>
            <w:r w:rsidRPr="005F6FF6">
              <w:rPr>
                <w:rFonts w:ascii="Courier New" w:eastAsia="Arial" w:hAnsi="Courier New" w:cs="Courier New"/>
              </w:rPr>
              <w:t>plainTextBytes.Length</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roofErr w:type="spellStart"/>
            <w:r w:rsidRPr="005F6FF6">
              <w:rPr>
                <w:rFonts w:ascii="Courier New" w:eastAsia="Arial" w:hAnsi="Courier New" w:cs="Courier New"/>
              </w:rPr>
              <w:t>plainTextWithSaltBytes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plainTextBytes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for (</w:t>
            </w:r>
            <w:proofErr w:type="spellStart"/>
            <w:r w:rsidRPr="005F6FF6">
              <w:rPr>
                <w:rFonts w:ascii="Courier New" w:eastAsia="Arial" w:hAnsi="Courier New" w:cs="Courier New"/>
              </w:rPr>
              <w:t>int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0;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&lt; </w:t>
            </w:r>
            <w:proofErr w:type="spellStart"/>
            <w:r w:rsidRPr="005F6FF6">
              <w:rPr>
                <w:rFonts w:ascii="Courier New" w:eastAsia="Arial" w:hAnsi="Courier New" w:cs="Courier New"/>
              </w:rPr>
              <w:t>saltBytes.Count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roofErr w:type="spellStart"/>
            <w:r w:rsidRPr="005F6FF6">
              <w:rPr>
                <w:rFonts w:ascii="Courier New" w:eastAsia="Arial" w:hAnsi="Courier New" w:cs="Courier New"/>
              </w:rPr>
              <w:t>plainTextWithSaltBytes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plainTextBytes.Length</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w:t>
            </w:r>
          </w:p>
          <w:p w:rsidR="00D41117" w:rsidRPr="005F6FF6" w:rsidRDefault="00D41117" w:rsidP="003176AC">
            <w:pPr>
              <w:spacing w:line="284" w:lineRule="auto"/>
              <w:ind w:right="288"/>
              <w:rPr>
                <w:rFonts w:ascii="Courier New" w:eastAsia="Arial" w:hAnsi="Courier New" w:cs="Courier New"/>
              </w:rPr>
            </w:pPr>
            <w:r>
              <w:rPr>
                <w:rFonts w:ascii="Courier New" w:eastAsia="Arial" w:hAnsi="Courier New" w:cs="Courier New"/>
              </w:rPr>
              <w:t xml:space="preserve">                    </w:t>
            </w:r>
            <w:proofErr w:type="spellStart"/>
            <w:r w:rsidRPr="005F6FF6">
              <w:rPr>
                <w:rFonts w:ascii="Courier New" w:eastAsia="Arial" w:hAnsi="Courier New" w:cs="Courier New"/>
              </w:rPr>
              <w:t>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roofErr w:type="spellStart"/>
            <w:r w:rsidRPr="005F6FF6">
              <w:rPr>
                <w:rFonts w:ascii="Courier New" w:eastAsia="Arial" w:hAnsi="Courier New" w:cs="Courier New"/>
              </w:rPr>
              <w:t>HashAlgo</w:t>
            </w:r>
            <w:r>
              <w:rPr>
                <w:rFonts w:ascii="Courier New" w:eastAsia="Arial" w:hAnsi="Courier New" w:cs="Courier New"/>
              </w:rPr>
              <w:t>rithm</w:t>
            </w:r>
            <w:proofErr w:type="spellEnd"/>
            <w:r>
              <w:rPr>
                <w:rFonts w:ascii="Courier New" w:eastAsia="Arial" w:hAnsi="Courier New" w:cs="Courier New"/>
              </w:rPr>
              <w:t xml:space="preserve"> hash = new SHA1Managed();</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Byte[] </w:t>
            </w:r>
            <w:proofErr w:type="spellStart"/>
            <w:r w:rsidRPr="005F6FF6">
              <w:rPr>
                <w:rFonts w:ascii="Courier New" w:eastAsia="Arial" w:hAnsi="Courier New" w:cs="Courier New"/>
              </w:rPr>
              <w:t>hashBytes</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hash.Compu</w:t>
            </w:r>
            <w:r>
              <w:rPr>
                <w:rFonts w:ascii="Courier New" w:eastAsia="Arial" w:hAnsi="Courier New" w:cs="Courier New"/>
              </w:rPr>
              <w:t>teHash</w:t>
            </w:r>
            <w:proofErr w:type="spellEnd"/>
            <w:r>
              <w:rPr>
                <w:rFonts w:ascii="Courier New" w:eastAsia="Arial" w:hAnsi="Courier New" w:cs="Courier New"/>
              </w:rPr>
              <w:t>(</w:t>
            </w:r>
            <w:proofErr w:type="spellStart"/>
            <w:r>
              <w:rPr>
                <w:rFonts w:ascii="Courier New" w:eastAsia="Arial" w:hAnsi="Courier New" w:cs="Courier New"/>
              </w:rPr>
              <w:t>plainTextWithSaltBytes</w:t>
            </w:r>
            <w:proofErr w:type="spellEnd"/>
            <w:r>
              <w:rPr>
                <w:rFonts w:ascii="Courier New" w:eastAsia="Arial" w:hAnsi="Courier New" w:cs="Courier New"/>
              </w:rPr>
              <w:t>);</w:t>
            </w:r>
          </w:p>
          <w:p w:rsidR="00D41117"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Byte[] </w:t>
            </w:r>
            <w:proofErr w:type="spellStart"/>
            <w:r w:rsidRPr="005F6FF6">
              <w:rPr>
                <w:rFonts w:ascii="Courier New" w:eastAsia="Arial" w:hAnsi="Courier New" w:cs="Courier New"/>
              </w:rPr>
              <w:t>hashWithSaltBytes</w:t>
            </w:r>
            <w:proofErr w:type="spellEnd"/>
            <w:r w:rsidRPr="005F6FF6">
              <w:rPr>
                <w:rFonts w:ascii="Courier New" w:eastAsia="Arial" w:hAnsi="Courier New" w:cs="Courier New"/>
              </w:rPr>
              <w:t xml:space="preserve"> = new byte[</w:t>
            </w:r>
            <w:proofErr w:type="spellStart"/>
            <w:r w:rsidRPr="005F6FF6">
              <w:rPr>
                <w:rFonts w:ascii="Courier New" w:eastAsia="Arial" w:hAnsi="Courier New" w:cs="Courier New"/>
              </w:rPr>
              <w:t>hashBytes.Length</w:t>
            </w:r>
            <w:proofErr w:type="spellEnd"/>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Pr>
                <w:rFonts w:ascii="Courier New" w:eastAsia="Arial" w:hAnsi="Courier New" w:cs="Courier New"/>
              </w:rPr>
              <w:t xml:space="preserve">  </w:t>
            </w:r>
            <w:r w:rsidRPr="005F6FF6">
              <w:rPr>
                <w:rFonts w:ascii="Courier New" w:eastAsia="Arial" w:hAnsi="Courier New" w:cs="Courier New"/>
              </w:rPr>
              <w:t xml:space="preserve"> </w:t>
            </w:r>
            <w:r>
              <w:rPr>
                <w:rFonts w:ascii="Courier New" w:eastAsia="Arial" w:hAnsi="Courier New" w:cs="Courier New"/>
              </w:rPr>
              <w:t xml:space="preserve">             </w:t>
            </w:r>
            <w:proofErr w:type="spellStart"/>
            <w:r w:rsidRPr="005F6FF6">
              <w:rPr>
                <w:rFonts w:ascii="Courier New" w:eastAsia="Arial" w:hAnsi="Courier New" w:cs="Courier New"/>
              </w:rPr>
              <w:t>saltBytes.Count</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for (</w:t>
            </w:r>
            <w:proofErr w:type="spellStart"/>
            <w:r w:rsidRPr="005F6FF6">
              <w:rPr>
                <w:rFonts w:ascii="Courier New" w:eastAsia="Arial" w:hAnsi="Courier New" w:cs="Courier New"/>
              </w:rPr>
              <w:t>int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0;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&lt; </w:t>
            </w:r>
            <w:proofErr w:type="spellStart"/>
            <w:r w:rsidRPr="005F6FF6">
              <w:rPr>
                <w:rFonts w:ascii="Courier New" w:eastAsia="Arial" w:hAnsi="Courier New" w:cs="Courier New"/>
              </w:rPr>
              <w:t>hashBytes.Length</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roofErr w:type="spellStart"/>
            <w:r w:rsidRPr="005F6FF6">
              <w:rPr>
                <w:rFonts w:ascii="Courier New" w:eastAsia="Arial" w:hAnsi="Courier New" w:cs="Courier New"/>
              </w:rPr>
              <w:t>hashWithSaltBytes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hashBytes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for (</w:t>
            </w:r>
            <w:proofErr w:type="spellStart"/>
            <w:r w:rsidRPr="005F6FF6">
              <w:rPr>
                <w:rFonts w:ascii="Courier New" w:eastAsia="Arial" w:hAnsi="Courier New" w:cs="Courier New"/>
              </w:rPr>
              <w:t>int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0;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&lt; </w:t>
            </w:r>
            <w:proofErr w:type="spellStart"/>
            <w:r w:rsidRPr="005F6FF6">
              <w:rPr>
                <w:rFonts w:ascii="Courier New" w:eastAsia="Arial" w:hAnsi="Courier New" w:cs="Courier New"/>
              </w:rPr>
              <w:t>saltBytes.Count</w:t>
            </w:r>
            <w:proofErr w:type="spellEnd"/>
            <w:r w:rsidRPr="005F6FF6">
              <w:rPr>
                <w:rFonts w:ascii="Courier New" w:eastAsia="Arial" w:hAnsi="Courier New" w:cs="Courier New"/>
              </w:rPr>
              <w:t xml:space="preserve">; </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roofErr w:type="spellStart"/>
            <w:r w:rsidRPr="005F6FF6">
              <w:rPr>
                <w:rFonts w:ascii="Courier New" w:eastAsia="Arial" w:hAnsi="Courier New" w:cs="Courier New"/>
              </w:rPr>
              <w:t>hashWithSaltBytes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hashBytes.Length</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i</w:t>
            </w:r>
            <w:proofErr w:type="spellEnd"/>
            <w:r w:rsidRPr="005F6FF6">
              <w:rPr>
                <w:rFonts w:ascii="Courier New" w:eastAsia="Arial" w:hAnsi="Courier New" w:cs="Courier New"/>
              </w:rPr>
              <w:t xml:space="preserve">] = </w:t>
            </w:r>
            <w:proofErr w:type="spellStart"/>
            <w:r w:rsidRPr="005F6FF6">
              <w:rPr>
                <w:rFonts w:ascii="Courier New" w:eastAsia="Arial" w:hAnsi="Courier New" w:cs="Courier New"/>
              </w:rPr>
              <w:t>saltBytes</w:t>
            </w:r>
            <w:proofErr w:type="spellEnd"/>
            <w:r w:rsidRPr="005F6FF6">
              <w:rPr>
                <w:rFonts w:ascii="Courier New" w:eastAsia="Arial" w:hAnsi="Courier New" w:cs="Courier New"/>
              </w:rPr>
              <w:t>[</w:t>
            </w:r>
            <w:proofErr w:type="spellStart"/>
            <w:r w:rsidRPr="005F6FF6">
              <w:rPr>
                <w:rFonts w:ascii="Courier New" w:eastAsia="Arial" w:hAnsi="Courier New" w:cs="Courier New"/>
              </w:rPr>
              <w:t>i</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String </w:t>
            </w:r>
            <w:proofErr w:type="spellStart"/>
            <w:r w:rsidRPr="005F6FF6">
              <w:rPr>
                <w:rFonts w:ascii="Courier New" w:eastAsia="Arial" w:hAnsi="Courier New" w:cs="Courier New"/>
              </w:rPr>
              <w:t>hashValue</w:t>
            </w:r>
            <w:proofErr w:type="spellEnd"/>
            <w:r w:rsidRPr="005F6FF6">
              <w:rPr>
                <w:rFonts w:ascii="Courier New" w:eastAsia="Arial" w:hAnsi="Courier New" w:cs="Courier New"/>
              </w:rPr>
              <w:t xml:space="preserve"> = Convert.ToB</w:t>
            </w:r>
            <w:r>
              <w:rPr>
                <w:rFonts w:ascii="Courier New" w:eastAsia="Arial" w:hAnsi="Courier New" w:cs="Courier New"/>
              </w:rPr>
              <w:t>ase64String(</w:t>
            </w:r>
            <w:proofErr w:type="spellStart"/>
            <w:r>
              <w:rPr>
                <w:rFonts w:ascii="Courier New" w:eastAsia="Arial" w:hAnsi="Courier New" w:cs="Courier New"/>
              </w:rPr>
              <w:t>hashWithSaltBytes</w:t>
            </w:r>
            <w:proofErr w:type="spellEnd"/>
            <w:r>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return </w:t>
            </w:r>
            <w:proofErr w:type="spellStart"/>
            <w:r w:rsidRPr="005F6FF6">
              <w:rPr>
                <w:rFonts w:ascii="Courier New" w:eastAsia="Arial" w:hAnsi="Courier New" w:cs="Courier New"/>
              </w:rPr>
              <w:t>hashValue</w:t>
            </w:r>
            <w:proofErr w:type="spellEnd"/>
            <w:r w:rsidRPr="005F6FF6">
              <w:rPr>
                <w:rFonts w:ascii="Courier New" w:eastAsia="Arial" w:hAnsi="Courier New" w:cs="Courier New"/>
              </w:rPr>
              <w:t>;</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Pr="005F6FF6" w:rsidRDefault="00D41117" w:rsidP="003176AC">
            <w:pPr>
              <w:spacing w:line="284" w:lineRule="auto"/>
              <w:ind w:right="288"/>
              <w:rPr>
                <w:rFonts w:ascii="Courier New" w:eastAsia="Arial" w:hAnsi="Courier New" w:cs="Courier New"/>
              </w:rPr>
            </w:pPr>
            <w:r w:rsidRPr="005F6FF6">
              <w:rPr>
                <w:rFonts w:ascii="Courier New" w:eastAsia="Arial" w:hAnsi="Courier New" w:cs="Courier New"/>
              </w:rPr>
              <w:t xml:space="preserve">    }</w:t>
            </w:r>
          </w:p>
          <w:p w:rsidR="00D41117" w:rsidRDefault="00D41117" w:rsidP="003176AC">
            <w:pPr>
              <w:spacing w:line="284" w:lineRule="auto"/>
              <w:ind w:right="288"/>
              <w:rPr>
                <w:rFonts w:ascii="Arial" w:eastAsia="Arial" w:hAnsi="Arial" w:cs="Arial"/>
                <w:sz w:val="22"/>
                <w:szCs w:val="22"/>
              </w:rPr>
            </w:pPr>
            <w:r w:rsidRPr="005F6FF6">
              <w:rPr>
                <w:rFonts w:ascii="Courier New" w:eastAsia="Arial" w:hAnsi="Courier New" w:cs="Courier New"/>
              </w:rPr>
              <w:t>}</w:t>
            </w:r>
          </w:p>
        </w:tc>
      </w:tr>
    </w:tbl>
    <w:p w:rsidR="00D41117" w:rsidRPr="00E863A7" w:rsidRDefault="00D41117" w:rsidP="00D41117">
      <w:pPr>
        <w:spacing w:line="284" w:lineRule="auto"/>
        <w:ind w:left="100" w:right="288"/>
        <w:rPr>
          <w:rFonts w:ascii="Arial" w:eastAsia="Arial" w:hAnsi="Arial" w:cs="Arial"/>
          <w:sz w:val="22"/>
          <w:szCs w:val="22"/>
        </w:rPr>
      </w:pPr>
    </w:p>
    <w:p w:rsidR="00D750FB" w:rsidRPr="00D750FB" w:rsidRDefault="00D750FB" w:rsidP="00D750FB">
      <w:pPr>
        <w:ind w:left="101" w:right="115"/>
        <w:rPr>
          <w:rFonts w:ascii="Arial" w:eastAsia="Arial" w:hAnsi="Arial" w:cs="Arial"/>
          <w:sz w:val="24"/>
          <w:szCs w:val="24"/>
        </w:rPr>
      </w:pPr>
    </w:p>
    <w:p w:rsidR="00D41117" w:rsidRDefault="00D41117">
      <w:pPr>
        <w:rPr>
          <w:rFonts w:ascii="Arial" w:eastAsia="Arial" w:hAnsi="Arial" w:cs="Arial"/>
          <w:b/>
          <w:i/>
          <w:sz w:val="24"/>
          <w:szCs w:val="24"/>
        </w:rPr>
      </w:pPr>
      <w:r>
        <w:rPr>
          <w:rFonts w:ascii="Arial" w:eastAsia="Arial" w:hAnsi="Arial" w:cs="Arial"/>
          <w:b/>
          <w:i/>
          <w:sz w:val="24"/>
          <w:szCs w:val="24"/>
        </w:rPr>
        <w:br w:type="page"/>
      </w:r>
    </w:p>
    <w:p w:rsidR="00680623" w:rsidRPr="00E863A7" w:rsidRDefault="00680623" w:rsidP="001457F0">
      <w:pPr>
        <w:autoSpaceDE w:val="0"/>
        <w:autoSpaceDN w:val="0"/>
        <w:adjustRightInd w:val="0"/>
        <w:ind w:left="101" w:right="115"/>
        <w:rPr>
          <w:rFonts w:ascii="Arial" w:eastAsia="Arial" w:hAnsi="Arial" w:cs="Arial"/>
          <w:b/>
          <w:sz w:val="24"/>
          <w:szCs w:val="24"/>
        </w:rPr>
      </w:pPr>
      <w:r w:rsidRPr="00E863A7">
        <w:rPr>
          <w:rFonts w:ascii="Arial" w:eastAsia="Arial" w:hAnsi="Arial" w:cs="Arial"/>
          <w:b/>
          <w:i/>
          <w:sz w:val="24"/>
          <w:szCs w:val="24"/>
        </w:rPr>
        <w:lastRenderedPageBreak/>
        <w:t>Method 2</w:t>
      </w:r>
      <w:r w:rsidR="001457F0" w:rsidRPr="00E863A7">
        <w:rPr>
          <w:rFonts w:ascii="Arial" w:eastAsia="Arial" w:hAnsi="Arial" w:cs="Arial"/>
          <w:b/>
          <w:sz w:val="24"/>
          <w:szCs w:val="24"/>
        </w:rPr>
        <w:t xml:space="preserve"> – Hash created by R2Library.com web service:</w:t>
      </w:r>
    </w:p>
    <w:p w:rsidR="00D41117" w:rsidRPr="00734702" w:rsidRDefault="00D41117" w:rsidP="00680623">
      <w:pPr>
        <w:ind w:left="101" w:right="115"/>
        <w:rPr>
          <w:rFonts w:ascii="Arial" w:eastAsia="Arial" w:hAnsi="Arial" w:cs="Arial"/>
          <w:spacing w:val="19"/>
          <w:sz w:val="22"/>
          <w:szCs w:val="22"/>
        </w:rPr>
      </w:pPr>
      <w:r w:rsidRPr="00734702">
        <w:rPr>
          <w:rFonts w:ascii="Arial" w:eastAsia="Arial" w:hAnsi="Arial" w:cs="Arial"/>
          <w:spacing w:val="19"/>
          <w:sz w:val="22"/>
          <w:szCs w:val="22"/>
        </w:rPr>
        <w:t>To make trusted authentication easier to implement for our clients, an alternate method for generating the hash value was created. This method utilizes a secure web service on the R2Library.com server to generate the hash value. (The web service is recurred via IP authentication.)</w:t>
      </w:r>
    </w:p>
    <w:p w:rsidR="00D41117" w:rsidRDefault="00D41117" w:rsidP="00680623">
      <w:pPr>
        <w:ind w:left="101" w:right="115"/>
        <w:rPr>
          <w:rFonts w:ascii="Arial" w:eastAsia="Arial" w:hAnsi="Arial" w:cs="Arial"/>
          <w:spacing w:val="19"/>
          <w:sz w:val="22"/>
          <w:szCs w:val="22"/>
        </w:rPr>
      </w:pPr>
    </w:p>
    <w:p w:rsidR="00D41117" w:rsidRDefault="00734702" w:rsidP="00680623">
      <w:pPr>
        <w:ind w:left="101" w:right="115"/>
        <w:rPr>
          <w:rFonts w:ascii="Arial" w:eastAsia="Arial" w:hAnsi="Arial" w:cs="Arial"/>
          <w:spacing w:val="19"/>
          <w:sz w:val="22"/>
          <w:szCs w:val="22"/>
        </w:rPr>
      </w:pPr>
      <w:r>
        <w:rPr>
          <w:rFonts w:ascii="Arial" w:eastAsia="Arial" w:hAnsi="Arial" w:cs="Arial"/>
          <w:spacing w:val="19"/>
          <w:sz w:val="22"/>
          <w:szCs w:val="22"/>
        </w:rPr>
        <w:t xml:space="preserve">In order to use the web service, R2Library.com must be configured to allow your institution access to the web service. Please contact customer support for access. When contact customer server, please provide the IP address of </w:t>
      </w:r>
      <w:proofErr w:type="gramStart"/>
      <w:r>
        <w:rPr>
          <w:rFonts w:ascii="Arial" w:eastAsia="Arial" w:hAnsi="Arial" w:cs="Arial"/>
          <w:spacing w:val="19"/>
          <w:sz w:val="22"/>
          <w:szCs w:val="22"/>
        </w:rPr>
        <w:t>the your</w:t>
      </w:r>
      <w:proofErr w:type="gramEnd"/>
      <w:r>
        <w:rPr>
          <w:rFonts w:ascii="Arial" w:eastAsia="Arial" w:hAnsi="Arial" w:cs="Arial"/>
          <w:spacing w:val="19"/>
          <w:sz w:val="22"/>
          <w:szCs w:val="22"/>
        </w:rPr>
        <w:t xml:space="preserve"> institutions intranet web service.</w:t>
      </w:r>
    </w:p>
    <w:p w:rsidR="00734702" w:rsidRDefault="00734702" w:rsidP="00680623">
      <w:pPr>
        <w:ind w:left="101" w:right="115"/>
        <w:rPr>
          <w:rFonts w:ascii="Arial" w:eastAsia="Arial" w:hAnsi="Arial" w:cs="Arial"/>
          <w:spacing w:val="19"/>
          <w:sz w:val="22"/>
          <w:szCs w:val="22"/>
        </w:rPr>
      </w:pPr>
    </w:p>
    <w:p w:rsidR="00734702" w:rsidRDefault="00734702" w:rsidP="00680623">
      <w:pPr>
        <w:ind w:left="101" w:right="115"/>
        <w:rPr>
          <w:rFonts w:ascii="Arial" w:eastAsia="Arial" w:hAnsi="Arial" w:cs="Arial"/>
          <w:spacing w:val="19"/>
          <w:sz w:val="22"/>
          <w:szCs w:val="22"/>
        </w:rPr>
      </w:pPr>
      <w:r>
        <w:rPr>
          <w:rFonts w:ascii="Arial" w:eastAsia="Arial" w:hAnsi="Arial" w:cs="Arial"/>
          <w:spacing w:val="19"/>
          <w:sz w:val="22"/>
          <w:szCs w:val="22"/>
        </w:rPr>
        <w:t xml:space="preserve">When your institution is configured, you will see your intranet web server’s IP address and authentication key displayed when you click the ‘view’ link next to Trusted Authentication on the institution profile page. (See the green arrow on the screenshot above.) </w:t>
      </w:r>
    </w:p>
    <w:p w:rsidR="00734702" w:rsidRDefault="00734702" w:rsidP="00680623">
      <w:pPr>
        <w:ind w:left="101" w:right="115"/>
        <w:rPr>
          <w:rFonts w:ascii="Arial" w:eastAsia="Arial" w:hAnsi="Arial" w:cs="Arial"/>
          <w:spacing w:val="19"/>
          <w:sz w:val="22"/>
          <w:szCs w:val="22"/>
        </w:rPr>
      </w:pPr>
    </w:p>
    <w:p w:rsidR="00734702" w:rsidRDefault="00734702" w:rsidP="00734702">
      <w:pPr>
        <w:ind w:left="101" w:right="115"/>
        <w:jc w:val="center"/>
        <w:rPr>
          <w:rFonts w:ascii="Arial" w:eastAsia="Arial" w:hAnsi="Arial" w:cs="Arial"/>
          <w:spacing w:val="19"/>
          <w:sz w:val="22"/>
          <w:szCs w:val="22"/>
        </w:rPr>
      </w:pPr>
      <w:r>
        <w:rPr>
          <w:noProof/>
        </w:rPr>
        <w:drawing>
          <wp:inline distT="0" distB="0" distL="0" distR="0" wp14:anchorId="5CF99907" wp14:editId="6226EC37">
            <wp:extent cx="4514850" cy="1724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4850" cy="1724025"/>
                    </a:xfrm>
                    <a:prstGeom prst="rect">
                      <a:avLst/>
                    </a:prstGeom>
                  </pic:spPr>
                </pic:pic>
              </a:graphicData>
            </a:graphic>
          </wp:inline>
        </w:drawing>
      </w:r>
    </w:p>
    <w:p w:rsidR="00734702" w:rsidRDefault="00734702" w:rsidP="00680623">
      <w:pPr>
        <w:ind w:left="101" w:right="115"/>
        <w:rPr>
          <w:rFonts w:ascii="Arial" w:eastAsia="Arial" w:hAnsi="Arial" w:cs="Arial"/>
          <w:spacing w:val="19"/>
          <w:sz w:val="22"/>
          <w:szCs w:val="22"/>
        </w:rPr>
      </w:pPr>
    </w:p>
    <w:p w:rsidR="00D41117" w:rsidRDefault="00D41117" w:rsidP="00680623">
      <w:pPr>
        <w:ind w:left="101" w:right="115"/>
        <w:rPr>
          <w:rFonts w:ascii="Arial" w:eastAsia="Arial" w:hAnsi="Arial" w:cs="Arial"/>
          <w:spacing w:val="19"/>
          <w:sz w:val="22"/>
          <w:szCs w:val="22"/>
        </w:rPr>
      </w:pPr>
    </w:p>
    <w:p w:rsidR="000B6218" w:rsidRPr="00E863A7" w:rsidRDefault="00F6098B" w:rsidP="00680623">
      <w:pPr>
        <w:ind w:left="101" w:right="115"/>
        <w:rPr>
          <w:rFonts w:ascii="Arial" w:eastAsia="Arial" w:hAnsi="Arial" w:cs="Arial"/>
          <w:sz w:val="22"/>
          <w:szCs w:val="22"/>
        </w:rPr>
      </w:pPr>
      <w:r w:rsidRPr="00E863A7">
        <w:rPr>
          <w:rFonts w:ascii="Arial" w:eastAsia="Arial" w:hAnsi="Arial" w:cs="Arial"/>
          <w:spacing w:val="19"/>
          <w:sz w:val="22"/>
          <w:szCs w:val="22"/>
        </w:rPr>
        <w:t>A</w:t>
      </w:r>
      <w:r w:rsidR="00680623" w:rsidRPr="00E863A7">
        <w:rPr>
          <w:rFonts w:ascii="Arial" w:eastAsia="Arial" w:hAnsi="Arial" w:cs="Arial"/>
          <w:spacing w:val="5"/>
          <w:sz w:val="22"/>
          <w:szCs w:val="22"/>
        </w:rPr>
        <w:t xml:space="preserve"> </w:t>
      </w:r>
      <w:r w:rsidR="00680623" w:rsidRPr="00E863A7">
        <w:rPr>
          <w:rFonts w:ascii="Arial" w:eastAsia="Arial" w:hAnsi="Arial" w:cs="Arial"/>
          <w:sz w:val="22"/>
          <w:szCs w:val="22"/>
        </w:rPr>
        <w:t>.NET</w:t>
      </w:r>
      <w:r w:rsidR="00680623" w:rsidRPr="00E863A7">
        <w:rPr>
          <w:rFonts w:ascii="Arial" w:eastAsia="Arial" w:hAnsi="Arial" w:cs="Arial"/>
          <w:spacing w:val="10"/>
          <w:sz w:val="22"/>
          <w:szCs w:val="22"/>
        </w:rPr>
        <w:t xml:space="preserve"> </w:t>
      </w:r>
      <w:r w:rsidR="00680623" w:rsidRPr="00E863A7">
        <w:rPr>
          <w:rFonts w:ascii="Arial" w:eastAsia="Arial" w:hAnsi="Arial" w:cs="Arial"/>
          <w:w w:val="102"/>
          <w:sz w:val="22"/>
          <w:szCs w:val="22"/>
        </w:rPr>
        <w:t xml:space="preserve">and </w:t>
      </w:r>
      <w:r w:rsidR="00680623" w:rsidRPr="00E863A7">
        <w:rPr>
          <w:rFonts w:ascii="Arial" w:eastAsia="Arial" w:hAnsi="Arial" w:cs="Arial"/>
          <w:sz w:val="22"/>
          <w:szCs w:val="22"/>
        </w:rPr>
        <w:t>PHP</w:t>
      </w:r>
      <w:r w:rsidR="00680623" w:rsidRPr="00E863A7">
        <w:rPr>
          <w:rFonts w:ascii="Arial" w:eastAsia="Arial" w:hAnsi="Arial" w:cs="Arial"/>
          <w:spacing w:val="11"/>
          <w:sz w:val="22"/>
          <w:szCs w:val="22"/>
        </w:rPr>
        <w:t xml:space="preserve"> </w:t>
      </w:r>
      <w:r w:rsidR="00680623" w:rsidRPr="00E863A7">
        <w:rPr>
          <w:rFonts w:ascii="Arial" w:eastAsia="Arial" w:hAnsi="Arial" w:cs="Arial"/>
          <w:sz w:val="22"/>
          <w:szCs w:val="22"/>
        </w:rPr>
        <w:t>example</w:t>
      </w:r>
      <w:r w:rsidR="00680623" w:rsidRPr="00E863A7">
        <w:rPr>
          <w:rFonts w:ascii="Arial" w:eastAsia="Arial" w:hAnsi="Arial" w:cs="Arial"/>
          <w:spacing w:val="19"/>
          <w:sz w:val="22"/>
          <w:szCs w:val="22"/>
        </w:rPr>
        <w:t xml:space="preserve"> </w:t>
      </w:r>
      <w:r w:rsidR="00680623" w:rsidRPr="00E863A7">
        <w:rPr>
          <w:rFonts w:ascii="Arial" w:eastAsia="Arial" w:hAnsi="Arial" w:cs="Arial"/>
          <w:sz w:val="22"/>
          <w:szCs w:val="22"/>
        </w:rPr>
        <w:t>is</w:t>
      </w:r>
      <w:r w:rsidR="00680623" w:rsidRPr="00E863A7">
        <w:rPr>
          <w:rFonts w:ascii="Arial" w:eastAsia="Arial" w:hAnsi="Arial" w:cs="Arial"/>
          <w:spacing w:val="5"/>
          <w:sz w:val="22"/>
          <w:szCs w:val="22"/>
        </w:rPr>
        <w:t xml:space="preserve"> </w:t>
      </w:r>
      <w:r w:rsidR="00680623" w:rsidRPr="00E863A7">
        <w:rPr>
          <w:rFonts w:ascii="Arial" w:eastAsia="Arial" w:hAnsi="Arial" w:cs="Arial"/>
          <w:sz w:val="22"/>
          <w:szCs w:val="22"/>
        </w:rPr>
        <w:t>available.</w:t>
      </w:r>
      <w:r w:rsidR="00680623" w:rsidRPr="00E863A7">
        <w:rPr>
          <w:rFonts w:ascii="Arial" w:eastAsia="Arial" w:hAnsi="Arial" w:cs="Arial"/>
          <w:spacing w:val="21"/>
          <w:sz w:val="22"/>
          <w:szCs w:val="22"/>
        </w:rPr>
        <w:t xml:space="preserve"> </w:t>
      </w:r>
      <w:r w:rsidR="00680623" w:rsidRPr="00E863A7">
        <w:rPr>
          <w:rFonts w:ascii="Arial" w:eastAsia="Arial" w:hAnsi="Arial" w:cs="Arial"/>
          <w:sz w:val="22"/>
          <w:szCs w:val="22"/>
        </w:rPr>
        <w:t>It</w:t>
      </w:r>
      <w:r w:rsidR="00680623" w:rsidRPr="00E863A7">
        <w:rPr>
          <w:rFonts w:ascii="Arial" w:eastAsia="Arial" w:hAnsi="Arial" w:cs="Arial"/>
          <w:spacing w:val="4"/>
          <w:sz w:val="22"/>
          <w:szCs w:val="22"/>
        </w:rPr>
        <w:t xml:space="preserve"> </w:t>
      </w:r>
      <w:r w:rsidR="00680623" w:rsidRPr="00E863A7">
        <w:rPr>
          <w:rFonts w:ascii="Arial" w:eastAsia="Arial" w:hAnsi="Arial" w:cs="Arial"/>
          <w:sz w:val="22"/>
          <w:szCs w:val="22"/>
        </w:rPr>
        <w:t>can</w:t>
      </w:r>
      <w:r w:rsidR="00680623" w:rsidRPr="00E863A7">
        <w:rPr>
          <w:rFonts w:ascii="Arial" w:eastAsia="Arial" w:hAnsi="Arial" w:cs="Arial"/>
          <w:spacing w:val="9"/>
          <w:sz w:val="22"/>
          <w:szCs w:val="22"/>
        </w:rPr>
        <w:t xml:space="preserve"> </w:t>
      </w:r>
      <w:r w:rsidR="00680623" w:rsidRPr="00E863A7">
        <w:rPr>
          <w:rFonts w:ascii="Arial" w:eastAsia="Arial" w:hAnsi="Arial" w:cs="Arial"/>
          <w:sz w:val="22"/>
          <w:szCs w:val="22"/>
        </w:rPr>
        <w:t>be</w:t>
      </w:r>
      <w:r w:rsidR="00680623" w:rsidRPr="00E863A7">
        <w:rPr>
          <w:rFonts w:ascii="Arial" w:eastAsia="Arial" w:hAnsi="Arial" w:cs="Arial"/>
          <w:spacing w:val="7"/>
          <w:sz w:val="22"/>
          <w:szCs w:val="22"/>
        </w:rPr>
        <w:t xml:space="preserve"> </w:t>
      </w:r>
      <w:r w:rsidR="00680623" w:rsidRPr="00E863A7">
        <w:rPr>
          <w:rFonts w:ascii="Arial" w:eastAsia="Arial" w:hAnsi="Arial" w:cs="Arial"/>
          <w:sz w:val="22"/>
          <w:szCs w:val="22"/>
        </w:rPr>
        <w:t>implemented</w:t>
      </w:r>
      <w:r w:rsidR="00680623" w:rsidRPr="00E863A7">
        <w:rPr>
          <w:rFonts w:ascii="Arial" w:eastAsia="Arial" w:hAnsi="Arial" w:cs="Arial"/>
          <w:spacing w:val="27"/>
          <w:sz w:val="22"/>
          <w:szCs w:val="22"/>
        </w:rPr>
        <w:t xml:space="preserve"> </w:t>
      </w:r>
      <w:r w:rsidR="00680623" w:rsidRPr="00E863A7">
        <w:rPr>
          <w:rFonts w:ascii="Arial" w:eastAsia="Arial" w:hAnsi="Arial" w:cs="Arial"/>
          <w:sz w:val="22"/>
          <w:szCs w:val="22"/>
        </w:rPr>
        <w:t>in</w:t>
      </w:r>
      <w:r w:rsidR="00680623" w:rsidRPr="00E863A7">
        <w:rPr>
          <w:rFonts w:ascii="Arial" w:eastAsia="Arial" w:hAnsi="Arial" w:cs="Arial"/>
          <w:spacing w:val="5"/>
          <w:sz w:val="22"/>
          <w:szCs w:val="22"/>
        </w:rPr>
        <w:t xml:space="preserve"> </w:t>
      </w:r>
      <w:r w:rsidR="00680623" w:rsidRPr="00E863A7">
        <w:rPr>
          <w:rFonts w:ascii="Arial" w:eastAsia="Arial" w:hAnsi="Arial" w:cs="Arial"/>
          <w:sz w:val="22"/>
          <w:szCs w:val="22"/>
        </w:rPr>
        <w:t>other</w:t>
      </w:r>
      <w:r w:rsidR="00680623" w:rsidRPr="00E863A7">
        <w:rPr>
          <w:rFonts w:ascii="Arial" w:eastAsia="Arial" w:hAnsi="Arial" w:cs="Arial"/>
          <w:spacing w:val="12"/>
          <w:sz w:val="22"/>
          <w:szCs w:val="22"/>
        </w:rPr>
        <w:t xml:space="preserve"> </w:t>
      </w:r>
      <w:r w:rsidR="00680623" w:rsidRPr="00E863A7">
        <w:rPr>
          <w:rFonts w:ascii="Arial" w:eastAsia="Arial" w:hAnsi="Arial" w:cs="Arial"/>
          <w:sz w:val="22"/>
          <w:szCs w:val="22"/>
        </w:rPr>
        <w:t>web</w:t>
      </w:r>
      <w:r w:rsidR="00680623" w:rsidRPr="00E863A7">
        <w:rPr>
          <w:rFonts w:ascii="Arial" w:eastAsia="Arial" w:hAnsi="Arial" w:cs="Arial"/>
          <w:spacing w:val="10"/>
          <w:sz w:val="22"/>
          <w:szCs w:val="22"/>
        </w:rPr>
        <w:t xml:space="preserve"> </w:t>
      </w:r>
      <w:r w:rsidR="00680623" w:rsidRPr="00E863A7">
        <w:rPr>
          <w:rFonts w:ascii="Arial" w:eastAsia="Arial" w:hAnsi="Arial" w:cs="Arial"/>
          <w:sz w:val="22"/>
          <w:szCs w:val="22"/>
        </w:rPr>
        <w:t>programming</w:t>
      </w:r>
      <w:r w:rsidR="00680623" w:rsidRPr="00E863A7">
        <w:rPr>
          <w:rFonts w:ascii="Arial" w:eastAsia="Arial" w:hAnsi="Arial" w:cs="Arial"/>
          <w:spacing w:val="28"/>
          <w:sz w:val="22"/>
          <w:szCs w:val="22"/>
        </w:rPr>
        <w:t xml:space="preserve"> </w:t>
      </w:r>
      <w:r w:rsidR="00680623" w:rsidRPr="00E863A7">
        <w:rPr>
          <w:rFonts w:ascii="Arial" w:eastAsia="Arial" w:hAnsi="Arial" w:cs="Arial"/>
          <w:sz w:val="22"/>
          <w:szCs w:val="22"/>
        </w:rPr>
        <w:t>languages.</w:t>
      </w:r>
      <w:r w:rsidR="00680623" w:rsidRPr="00E863A7">
        <w:rPr>
          <w:rFonts w:ascii="Arial" w:eastAsia="Arial" w:hAnsi="Arial" w:cs="Arial"/>
          <w:spacing w:val="23"/>
          <w:sz w:val="22"/>
          <w:szCs w:val="22"/>
        </w:rPr>
        <w:t xml:space="preserve"> </w:t>
      </w:r>
      <w:r w:rsidR="00680623" w:rsidRPr="00E863A7">
        <w:rPr>
          <w:rFonts w:ascii="Arial" w:eastAsia="Arial" w:hAnsi="Arial" w:cs="Arial"/>
          <w:w w:val="102"/>
          <w:sz w:val="22"/>
          <w:szCs w:val="22"/>
        </w:rPr>
        <w:t xml:space="preserve">This </w:t>
      </w:r>
      <w:r w:rsidR="00680623" w:rsidRPr="00E863A7">
        <w:rPr>
          <w:rFonts w:ascii="Arial" w:eastAsia="Arial" w:hAnsi="Arial" w:cs="Arial"/>
          <w:sz w:val="22"/>
          <w:szCs w:val="22"/>
        </w:rPr>
        <w:t>CANNOT</w:t>
      </w:r>
      <w:r w:rsidR="00680623" w:rsidRPr="00E863A7">
        <w:rPr>
          <w:rFonts w:ascii="Arial" w:eastAsia="Arial" w:hAnsi="Arial" w:cs="Arial"/>
          <w:spacing w:val="21"/>
          <w:sz w:val="22"/>
          <w:szCs w:val="22"/>
        </w:rPr>
        <w:t xml:space="preserve"> </w:t>
      </w:r>
      <w:r w:rsidR="00680623" w:rsidRPr="00E863A7">
        <w:rPr>
          <w:rFonts w:ascii="Arial" w:eastAsia="Arial" w:hAnsi="Arial" w:cs="Arial"/>
          <w:sz w:val="22"/>
          <w:szCs w:val="22"/>
        </w:rPr>
        <w:t>be</w:t>
      </w:r>
      <w:r w:rsidR="00680623" w:rsidRPr="00E863A7">
        <w:rPr>
          <w:rFonts w:ascii="Arial" w:eastAsia="Arial" w:hAnsi="Arial" w:cs="Arial"/>
          <w:spacing w:val="7"/>
          <w:sz w:val="22"/>
          <w:szCs w:val="22"/>
        </w:rPr>
        <w:t xml:space="preserve"> </w:t>
      </w:r>
      <w:r w:rsidR="00680623" w:rsidRPr="00E863A7">
        <w:rPr>
          <w:rFonts w:ascii="Arial" w:eastAsia="Arial" w:hAnsi="Arial" w:cs="Arial"/>
          <w:sz w:val="22"/>
          <w:szCs w:val="22"/>
        </w:rPr>
        <w:t>implemented</w:t>
      </w:r>
      <w:r w:rsidR="00680623" w:rsidRPr="00E863A7">
        <w:rPr>
          <w:rFonts w:ascii="Arial" w:eastAsia="Arial" w:hAnsi="Arial" w:cs="Arial"/>
          <w:spacing w:val="27"/>
          <w:sz w:val="22"/>
          <w:szCs w:val="22"/>
        </w:rPr>
        <w:t xml:space="preserve"> </w:t>
      </w:r>
      <w:r w:rsidR="00680623" w:rsidRPr="00E863A7">
        <w:rPr>
          <w:rFonts w:ascii="Arial" w:eastAsia="Arial" w:hAnsi="Arial" w:cs="Arial"/>
          <w:sz w:val="22"/>
          <w:szCs w:val="22"/>
        </w:rPr>
        <w:t>utilizing</w:t>
      </w:r>
      <w:r w:rsidR="00680623" w:rsidRPr="00E863A7">
        <w:rPr>
          <w:rFonts w:ascii="Arial" w:eastAsia="Arial" w:hAnsi="Arial" w:cs="Arial"/>
          <w:spacing w:val="17"/>
          <w:sz w:val="22"/>
          <w:szCs w:val="22"/>
        </w:rPr>
        <w:t xml:space="preserve"> </w:t>
      </w:r>
      <w:r w:rsidRPr="00E863A7">
        <w:rPr>
          <w:rFonts w:ascii="Arial" w:eastAsia="Arial" w:hAnsi="Arial" w:cs="Arial"/>
          <w:sz w:val="22"/>
          <w:szCs w:val="22"/>
        </w:rPr>
        <w:t>client side</w:t>
      </w:r>
      <w:r w:rsidR="00680623" w:rsidRPr="00E863A7">
        <w:rPr>
          <w:rFonts w:ascii="Arial" w:eastAsia="Arial" w:hAnsi="Arial" w:cs="Arial"/>
          <w:spacing w:val="22"/>
          <w:sz w:val="22"/>
          <w:szCs w:val="22"/>
        </w:rPr>
        <w:t xml:space="preserve"> </w:t>
      </w:r>
      <w:r w:rsidR="00680623" w:rsidRPr="00E863A7">
        <w:rPr>
          <w:rFonts w:ascii="Arial" w:eastAsia="Arial" w:hAnsi="Arial" w:cs="Arial"/>
          <w:sz w:val="22"/>
          <w:szCs w:val="22"/>
        </w:rPr>
        <w:t>scripting</w:t>
      </w:r>
      <w:r w:rsidRPr="00E863A7">
        <w:rPr>
          <w:rFonts w:ascii="Arial" w:eastAsia="Arial" w:hAnsi="Arial" w:cs="Arial"/>
          <w:sz w:val="22"/>
          <w:szCs w:val="22"/>
        </w:rPr>
        <w:t xml:space="preserve"> (ex. JavaScript)</w:t>
      </w:r>
      <w:r w:rsidR="00680623" w:rsidRPr="00E863A7">
        <w:rPr>
          <w:rFonts w:ascii="Arial" w:eastAsia="Arial" w:hAnsi="Arial" w:cs="Arial"/>
          <w:spacing w:val="18"/>
          <w:sz w:val="22"/>
          <w:szCs w:val="22"/>
        </w:rPr>
        <w:t xml:space="preserve"> </w:t>
      </w:r>
      <w:r w:rsidR="00680623" w:rsidRPr="00E863A7">
        <w:rPr>
          <w:rFonts w:ascii="Arial" w:eastAsia="Arial" w:hAnsi="Arial" w:cs="Arial"/>
          <w:sz w:val="22"/>
          <w:szCs w:val="22"/>
        </w:rPr>
        <w:t>because</w:t>
      </w:r>
      <w:r w:rsidR="00680623" w:rsidRPr="00E863A7">
        <w:rPr>
          <w:rFonts w:ascii="Arial" w:eastAsia="Arial" w:hAnsi="Arial" w:cs="Arial"/>
          <w:spacing w:val="19"/>
          <w:sz w:val="22"/>
          <w:szCs w:val="22"/>
        </w:rPr>
        <w:t xml:space="preserve"> </w:t>
      </w:r>
      <w:r w:rsidR="00680623" w:rsidRPr="00E863A7">
        <w:rPr>
          <w:rFonts w:ascii="Arial" w:eastAsia="Arial" w:hAnsi="Arial" w:cs="Arial"/>
          <w:sz w:val="22"/>
          <w:szCs w:val="22"/>
        </w:rPr>
        <w:t>R2library.com</w:t>
      </w:r>
      <w:r w:rsidR="00680623" w:rsidRPr="00E863A7">
        <w:rPr>
          <w:rFonts w:ascii="Arial" w:eastAsia="Arial" w:hAnsi="Arial" w:cs="Arial"/>
          <w:spacing w:val="29"/>
          <w:sz w:val="22"/>
          <w:szCs w:val="22"/>
        </w:rPr>
        <w:t xml:space="preserve"> </w:t>
      </w:r>
      <w:r w:rsidR="00680623" w:rsidRPr="00E863A7">
        <w:rPr>
          <w:rFonts w:ascii="Arial" w:eastAsia="Arial" w:hAnsi="Arial" w:cs="Arial"/>
          <w:sz w:val="22"/>
          <w:szCs w:val="22"/>
        </w:rPr>
        <w:t>will</w:t>
      </w:r>
      <w:r w:rsidR="00680623" w:rsidRPr="00E863A7">
        <w:rPr>
          <w:rFonts w:ascii="Arial" w:eastAsia="Arial" w:hAnsi="Arial" w:cs="Arial"/>
          <w:spacing w:val="8"/>
          <w:sz w:val="22"/>
          <w:szCs w:val="22"/>
        </w:rPr>
        <w:t xml:space="preserve"> </w:t>
      </w:r>
      <w:r w:rsidR="00680623" w:rsidRPr="00E863A7">
        <w:rPr>
          <w:rFonts w:ascii="Arial" w:eastAsia="Arial" w:hAnsi="Arial" w:cs="Arial"/>
          <w:sz w:val="22"/>
          <w:szCs w:val="22"/>
        </w:rPr>
        <w:t>use</w:t>
      </w:r>
      <w:r w:rsidR="00680623" w:rsidRPr="00E863A7">
        <w:rPr>
          <w:rFonts w:ascii="Arial" w:eastAsia="Arial" w:hAnsi="Arial" w:cs="Arial"/>
          <w:spacing w:val="9"/>
          <w:sz w:val="22"/>
          <w:szCs w:val="22"/>
        </w:rPr>
        <w:t xml:space="preserve"> </w:t>
      </w:r>
      <w:r w:rsidR="00680623" w:rsidRPr="00E863A7">
        <w:rPr>
          <w:rFonts w:ascii="Arial" w:eastAsia="Arial" w:hAnsi="Arial" w:cs="Arial"/>
          <w:w w:val="102"/>
          <w:sz w:val="22"/>
          <w:szCs w:val="22"/>
        </w:rPr>
        <w:t>the</w:t>
      </w:r>
      <w:r w:rsidRPr="00E863A7">
        <w:rPr>
          <w:rFonts w:ascii="Arial" w:eastAsia="Arial" w:hAnsi="Arial" w:cs="Arial"/>
          <w:w w:val="102"/>
          <w:sz w:val="22"/>
          <w:szCs w:val="22"/>
        </w:rPr>
        <w:t xml:space="preserve"> s</w:t>
      </w:r>
      <w:r w:rsidRPr="00E863A7">
        <w:rPr>
          <w:rFonts w:ascii="Arial" w:eastAsia="Arial" w:hAnsi="Arial" w:cs="Arial"/>
          <w:sz w:val="22"/>
          <w:szCs w:val="22"/>
        </w:rPr>
        <w:t>erver</w:t>
      </w:r>
      <w:r w:rsidR="00680623" w:rsidRPr="00E863A7">
        <w:rPr>
          <w:rFonts w:ascii="Arial" w:eastAsia="Arial" w:hAnsi="Arial" w:cs="Arial"/>
          <w:spacing w:val="14"/>
          <w:sz w:val="22"/>
          <w:szCs w:val="22"/>
        </w:rPr>
        <w:t xml:space="preserve"> </w:t>
      </w:r>
      <w:r w:rsidR="00680623" w:rsidRPr="00E863A7">
        <w:rPr>
          <w:rFonts w:ascii="Arial" w:eastAsia="Arial" w:hAnsi="Arial" w:cs="Arial"/>
          <w:sz w:val="22"/>
          <w:szCs w:val="22"/>
        </w:rPr>
        <w:t>side</w:t>
      </w:r>
      <w:r w:rsidR="00680623" w:rsidRPr="00E863A7">
        <w:rPr>
          <w:rFonts w:ascii="Arial" w:eastAsia="Arial" w:hAnsi="Arial" w:cs="Arial"/>
          <w:spacing w:val="10"/>
          <w:sz w:val="22"/>
          <w:szCs w:val="22"/>
        </w:rPr>
        <w:t xml:space="preserve"> </w:t>
      </w:r>
      <w:r w:rsidR="00680623" w:rsidRPr="00E863A7">
        <w:rPr>
          <w:rFonts w:ascii="Arial" w:eastAsia="Arial" w:hAnsi="Arial" w:cs="Arial"/>
          <w:sz w:val="22"/>
          <w:szCs w:val="22"/>
        </w:rPr>
        <w:t>IP</w:t>
      </w:r>
      <w:r w:rsidR="00680623" w:rsidRPr="00E863A7">
        <w:rPr>
          <w:rFonts w:ascii="Arial" w:eastAsia="Arial" w:hAnsi="Arial" w:cs="Arial"/>
          <w:spacing w:val="6"/>
          <w:sz w:val="22"/>
          <w:szCs w:val="22"/>
        </w:rPr>
        <w:t xml:space="preserve"> </w:t>
      </w:r>
      <w:r w:rsidR="00680623" w:rsidRPr="00E863A7">
        <w:rPr>
          <w:rFonts w:ascii="Arial" w:eastAsia="Arial" w:hAnsi="Arial" w:cs="Arial"/>
          <w:sz w:val="22"/>
          <w:szCs w:val="22"/>
        </w:rPr>
        <w:t>address</w:t>
      </w:r>
      <w:r w:rsidR="00680623" w:rsidRPr="00E863A7">
        <w:rPr>
          <w:rFonts w:ascii="Arial" w:eastAsia="Arial" w:hAnsi="Arial" w:cs="Arial"/>
          <w:spacing w:val="18"/>
          <w:sz w:val="22"/>
          <w:szCs w:val="22"/>
        </w:rPr>
        <w:t xml:space="preserve"> </w:t>
      </w:r>
      <w:r w:rsidR="00680623" w:rsidRPr="00E863A7">
        <w:rPr>
          <w:rFonts w:ascii="Arial" w:eastAsia="Arial" w:hAnsi="Arial" w:cs="Arial"/>
          <w:sz w:val="22"/>
          <w:szCs w:val="22"/>
        </w:rPr>
        <w:t>as</w:t>
      </w:r>
      <w:r w:rsidR="00680623" w:rsidRPr="00E863A7">
        <w:rPr>
          <w:rFonts w:ascii="Arial" w:eastAsia="Arial" w:hAnsi="Arial" w:cs="Arial"/>
          <w:spacing w:val="7"/>
          <w:sz w:val="22"/>
          <w:szCs w:val="22"/>
        </w:rPr>
        <w:t xml:space="preserve"> </w:t>
      </w:r>
      <w:r w:rsidR="00680623" w:rsidRPr="00E863A7">
        <w:rPr>
          <w:rFonts w:ascii="Arial" w:eastAsia="Arial" w:hAnsi="Arial" w:cs="Arial"/>
          <w:sz w:val="22"/>
          <w:szCs w:val="22"/>
        </w:rPr>
        <w:t>part</w:t>
      </w:r>
      <w:r w:rsidR="00680623" w:rsidRPr="00E863A7">
        <w:rPr>
          <w:rFonts w:ascii="Arial" w:eastAsia="Arial" w:hAnsi="Arial" w:cs="Arial"/>
          <w:spacing w:val="10"/>
          <w:sz w:val="22"/>
          <w:szCs w:val="22"/>
        </w:rPr>
        <w:t xml:space="preserve"> </w:t>
      </w:r>
      <w:r w:rsidR="00680623" w:rsidRPr="00E863A7">
        <w:rPr>
          <w:rFonts w:ascii="Arial" w:eastAsia="Arial" w:hAnsi="Arial" w:cs="Arial"/>
          <w:sz w:val="22"/>
          <w:szCs w:val="22"/>
        </w:rPr>
        <w:t>of</w:t>
      </w:r>
      <w:r w:rsidR="00680623" w:rsidRPr="00E863A7">
        <w:rPr>
          <w:rFonts w:ascii="Arial" w:eastAsia="Arial" w:hAnsi="Arial" w:cs="Arial"/>
          <w:spacing w:val="6"/>
          <w:sz w:val="22"/>
          <w:szCs w:val="22"/>
        </w:rPr>
        <w:t xml:space="preserve"> </w:t>
      </w:r>
      <w:r w:rsidR="00680623" w:rsidRPr="00E863A7">
        <w:rPr>
          <w:rFonts w:ascii="Arial" w:eastAsia="Arial" w:hAnsi="Arial" w:cs="Arial"/>
          <w:sz w:val="22"/>
          <w:szCs w:val="22"/>
        </w:rPr>
        <w:t>the</w:t>
      </w:r>
      <w:r w:rsidR="00680623" w:rsidRPr="00E863A7">
        <w:rPr>
          <w:rFonts w:ascii="Arial" w:eastAsia="Arial" w:hAnsi="Arial" w:cs="Arial"/>
          <w:spacing w:val="8"/>
          <w:sz w:val="22"/>
          <w:szCs w:val="22"/>
        </w:rPr>
        <w:t xml:space="preserve"> </w:t>
      </w:r>
      <w:r w:rsidRPr="00E863A7">
        <w:rPr>
          <w:rFonts w:ascii="Arial" w:eastAsia="Arial" w:hAnsi="Arial" w:cs="Arial"/>
          <w:sz w:val="22"/>
          <w:szCs w:val="22"/>
        </w:rPr>
        <w:t>institutional</w:t>
      </w:r>
      <w:r w:rsidR="00680623" w:rsidRPr="00E863A7">
        <w:rPr>
          <w:rFonts w:ascii="Arial" w:eastAsia="Arial" w:hAnsi="Arial" w:cs="Arial"/>
          <w:spacing w:val="13"/>
          <w:sz w:val="22"/>
          <w:szCs w:val="22"/>
        </w:rPr>
        <w:t xml:space="preserve"> </w:t>
      </w:r>
      <w:r w:rsidRPr="00E863A7">
        <w:rPr>
          <w:rFonts w:ascii="Arial" w:eastAsia="Arial" w:hAnsi="Arial" w:cs="Arial"/>
          <w:sz w:val="22"/>
          <w:szCs w:val="22"/>
        </w:rPr>
        <w:t>authentication</w:t>
      </w:r>
      <w:r w:rsidR="00680623" w:rsidRPr="00E863A7">
        <w:rPr>
          <w:rFonts w:ascii="Arial" w:eastAsia="Arial" w:hAnsi="Arial" w:cs="Arial"/>
          <w:sz w:val="22"/>
          <w:szCs w:val="22"/>
        </w:rPr>
        <w:t>.</w:t>
      </w:r>
      <w:r w:rsidR="00680623" w:rsidRPr="00E863A7">
        <w:rPr>
          <w:rFonts w:ascii="Arial" w:eastAsia="Arial" w:hAnsi="Arial" w:cs="Arial"/>
          <w:spacing w:val="29"/>
          <w:sz w:val="22"/>
          <w:szCs w:val="22"/>
        </w:rPr>
        <w:t xml:space="preserve"> </w:t>
      </w:r>
      <w:r w:rsidR="00680623" w:rsidRPr="00E863A7">
        <w:rPr>
          <w:rFonts w:ascii="Arial" w:eastAsia="Arial" w:hAnsi="Arial" w:cs="Arial"/>
          <w:sz w:val="22"/>
          <w:szCs w:val="22"/>
        </w:rPr>
        <w:t>You</w:t>
      </w:r>
      <w:r w:rsidR="00680623" w:rsidRPr="00E863A7">
        <w:rPr>
          <w:rFonts w:ascii="Arial" w:eastAsia="Arial" w:hAnsi="Arial" w:cs="Arial"/>
          <w:spacing w:val="10"/>
          <w:sz w:val="22"/>
          <w:szCs w:val="22"/>
        </w:rPr>
        <w:t xml:space="preserve"> </w:t>
      </w:r>
      <w:r w:rsidR="00680623" w:rsidRPr="00E863A7">
        <w:rPr>
          <w:rFonts w:ascii="Arial" w:eastAsia="Arial" w:hAnsi="Arial" w:cs="Arial"/>
          <w:sz w:val="22"/>
          <w:szCs w:val="22"/>
        </w:rPr>
        <w:t>will</w:t>
      </w:r>
      <w:r w:rsidR="00680623" w:rsidRPr="00E863A7">
        <w:rPr>
          <w:rFonts w:ascii="Arial" w:eastAsia="Arial" w:hAnsi="Arial" w:cs="Arial"/>
          <w:spacing w:val="8"/>
          <w:sz w:val="22"/>
          <w:szCs w:val="22"/>
        </w:rPr>
        <w:t xml:space="preserve"> </w:t>
      </w:r>
      <w:r w:rsidR="00680623" w:rsidRPr="00E863A7">
        <w:rPr>
          <w:rFonts w:ascii="Arial" w:eastAsia="Arial" w:hAnsi="Arial" w:cs="Arial"/>
          <w:sz w:val="22"/>
          <w:szCs w:val="22"/>
        </w:rPr>
        <w:t>need</w:t>
      </w:r>
      <w:r w:rsidR="00680623" w:rsidRPr="00E863A7">
        <w:rPr>
          <w:rFonts w:ascii="Arial" w:eastAsia="Arial" w:hAnsi="Arial" w:cs="Arial"/>
          <w:spacing w:val="12"/>
          <w:sz w:val="22"/>
          <w:szCs w:val="22"/>
        </w:rPr>
        <w:t xml:space="preserve"> </w:t>
      </w:r>
      <w:r w:rsidR="00680623" w:rsidRPr="00E863A7">
        <w:rPr>
          <w:rFonts w:ascii="Arial" w:eastAsia="Arial" w:hAnsi="Arial" w:cs="Arial"/>
          <w:sz w:val="22"/>
          <w:szCs w:val="22"/>
        </w:rPr>
        <w:t>to</w:t>
      </w:r>
      <w:r w:rsidR="00680623" w:rsidRPr="00E863A7">
        <w:rPr>
          <w:rFonts w:ascii="Arial" w:eastAsia="Arial" w:hAnsi="Arial" w:cs="Arial"/>
          <w:spacing w:val="6"/>
          <w:sz w:val="22"/>
          <w:szCs w:val="22"/>
        </w:rPr>
        <w:t xml:space="preserve"> </w:t>
      </w:r>
      <w:r w:rsidR="00680623" w:rsidRPr="00E863A7">
        <w:rPr>
          <w:rFonts w:ascii="Arial" w:eastAsia="Arial" w:hAnsi="Arial" w:cs="Arial"/>
          <w:sz w:val="22"/>
          <w:szCs w:val="22"/>
        </w:rPr>
        <w:t>contact</w:t>
      </w:r>
      <w:r w:rsidR="00680623" w:rsidRPr="00E863A7">
        <w:rPr>
          <w:rFonts w:ascii="Arial" w:eastAsia="Arial" w:hAnsi="Arial" w:cs="Arial"/>
          <w:spacing w:val="16"/>
          <w:sz w:val="22"/>
          <w:szCs w:val="22"/>
        </w:rPr>
        <w:t xml:space="preserve"> </w:t>
      </w:r>
      <w:r w:rsidR="00680623" w:rsidRPr="00E863A7">
        <w:rPr>
          <w:rFonts w:ascii="Arial" w:eastAsia="Arial" w:hAnsi="Arial" w:cs="Arial"/>
          <w:sz w:val="22"/>
          <w:szCs w:val="22"/>
        </w:rPr>
        <w:t>the</w:t>
      </w:r>
      <w:r w:rsidR="00680623" w:rsidRPr="00E863A7">
        <w:rPr>
          <w:rFonts w:ascii="Arial" w:eastAsia="Arial" w:hAnsi="Arial" w:cs="Arial"/>
          <w:spacing w:val="8"/>
          <w:sz w:val="22"/>
          <w:szCs w:val="22"/>
        </w:rPr>
        <w:t xml:space="preserve"> </w:t>
      </w:r>
      <w:r w:rsidR="00680623" w:rsidRPr="00E863A7">
        <w:rPr>
          <w:rFonts w:ascii="Arial" w:eastAsia="Arial" w:hAnsi="Arial" w:cs="Arial"/>
          <w:w w:val="102"/>
          <w:sz w:val="22"/>
          <w:szCs w:val="22"/>
        </w:rPr>
        <w:t xml:space="preserve">support </w:t>
      </w:r>
      <w:r w:rsidR="00680623" w:rsidRPr="00E863A7">
        <w:rPr>
          <w:rFonts w:ascii="Arial" w:eastAsia="Arial" w:hAnsi="Arial" w:cs="Arial"/>
          <w:sz w:val="22"/>
          <w:szCs w:val="22"/>
        </w:rPr>
        <w:t>above</w:t>
      </w:r>
      <w:r w:rsidR="00680623" w:rsidRPr="00E863A7">
        <w:rPr>
          <w:rFonts w:ascii="Arial" w:eastAsia="Arial" w:hAnsi="Arial" w:cs="Arial"/>
          <w:spacing w:val="14"/>
          <w:sz w:val="22"/>
          <w:szCs w:val="22"/>
        </w:rPr>
        <w:t xml:space="preserve"> </w:t>
      </w:r>
      <w:r w:rsidR="00680623" w:rsidRPr="00E863A7">
        <w:rPr>
          <w:rFonts w:ascii="Arial" w:eastAsia="Arial" w:hAnsi="Arial" w:cs="Arial"/>
          <w:sz w:val="22"/>
          <w:szCs w:val="22"/>
        </w:rPr>
        <w:t>to</w:t>
      </w:r>
      <w:r w:rsidR="00680623" w:rsidRPr="00E863A7">
        <w:rPr>
          <w:rFonts w:ascii="Arial" w:eastAsia="Arial" w:hAnsi="Arial" w:cs="Arial"/>
          <w:spacing w:val="6"/>
          <w:sz w:val="22"/>
          <w:szCs w:val="22"/>
        </w:rPr>
        <w:t xml:space="preserve"> </w:t>
      </w:r>
      <w:r w:rsidR="00680623" w:rsidRPr="00E863A7">
        <w:rPr>
          <w:rFonts w:ascii="Arial" w:eastAsia="Arial" w:hAnsi="Arial" w:cs="Arial"/>
          <w:sz w:val="22"/>
          <w:szCs w:val="22"/>
        </w:rPr>
        <w:t>do</w:t>
      </w:r>
      <w:r w:rsidR="00680623" w:rsidRPr="00E863A7">
        <w:rPr>
          <w:rFonts w:ascii="Arial" w:eastAsia="Arial" w:hAnsi="Arial" w:cs="Arial"/>
          <w:spacing w:val="7"/>
          <w:sz w:val="22"/>
          <w:szCs w:val="22"/>
        </w:rPr>
        <w:t xml:space="preserve"> </w:t>
      </w:r>
      <w:r w:rsidR="00680623" w:rsidRPr="00E863A7">
        <w:rPr>
          <w:rFonts w:ascii="Arial" w:eastAsia="Arial" w:hAnsi="Arial" w:cs="Arial"/>
          <w:sz w:val="22"/>
          <w:szCs w:val="22"/>
        </w:rPr>
        <w:t>the</w:t>
      </w:r>
      <w:r w:rsidR="00680623" w:rsidRPr="00E863A7">
        <w:rPr>
          <w:rFonts w:ascii="Arial" w:eastAsia="Arial" w:hAnsi="Arial" w:cs="Arial"/>
          <w:spacing w:val="8"/>
          <w:sz w:val="22"/>
          <w:szCs w:val="22"/>
        </w:rPr>
        <w:t xml:space="preserve"> </w:t>
      </w:r>
      <w:r w:rsidR="00680623" w:rsidRPr="00E863A7">
        <w:rPr>
          <w:rFonts w:ascii="Arial" w:eastAsia="Arial" w:hAnsi="Arial" w:cs="Arial"/>
          <w:sz w:val="22"/>
          <w:szCs w:val="22"/>
        </w:rPr>
        <w:t>initial</w:t>
      </w:r>
      <w:r w:rsidR="00680623" w:rsidRPr="00E863A7">
        <w:rPr>
          <w:rFonts w:ascii="Arial" w:eastAsia="Arial" w:hAnsi="Arial" w:cs="Arial"/>
          <w:spacing w:val="12"/>
          <w:sz w:val="22"/>
          <w:szCs w:val="22"/>
        </w:rPr>
        <w:t xml:space="preserve"> </w:t>
      </w:r>
      <w:r w:rsidR="00680623" w:rsidRPr="00E863A7">
        <w:rPr>
          <w:rFonts w:ascii="Arial" w:eastAsia="Arial" w:hAnsi="Arial" w:cs="Arial"/>
          <w:w w:val="102"/>
          <w:sz w:val="22"/>
          <w:szCs w:val="22"/>
        </w:rPr>
        <w:t>implementation.</w:t>
      </w:r>
    </w:p>
    <w:p w:rsidR="00E863A7" w:rsidRPr="00E863A7" w:rsidRDefault="00E863A7">
      <w:pPr>
        <w:ind w:left="100"/>
        <w:rPr>
          <w:rFonts w:ascii="Arial" w:hAnsi="Arial" w:cs="Arial"/>
          <w:sz w:val="22"/>
          <w:szCs w:val="22"/>
        </w:rPr>
      </w:pPr>
    </w:p>
    <w:p w:rsidR="000B6218" w:rsidRPr="00E863A7" w:rsidRDefault="00680623">
      <w:pPr>
        <w:spacing w:line="284" w:lineRule="auto"/>
        <w:ind w:left="100" w:right="125"/>
        <w:rPr>
          <w:rFonts w:ascii="Arial" w:eastAsia="Arial" w:hAnsi="Arial" w:cs="Arial"/>
          <w:sz w:val="22"/>
          <w:szCs w:val="22"/>
        </w:rPr>
      </w:pPr>
      <w:r w:rsidRPr="00E863A7">
        <w:rPr>
          <w:rFonts w:ascii="Arial" w:eastAsia="Arial" w:hAnsi="Arial" w:cs="Arial"/>
          <w:sz w:val="22"/>
          <w:szCs w:val="22"/>
        </w:rPr>
        <w:t>There</w:t>
      </w:r>
      <w:r w:rsidRPr="00E863A7">
        <w:rPr>
          <w:rFonts w:ascii="Arial" w:eastAsia="Arial" w:hAnsi="Arial" w:cs="Arial"/>
          <w:spacing w:val="13"/>
          <w:sz w:val="22"/>
          <w:szCs w:val="22"/>
        </w:rPr>
        <w:t xml:space="preserve"> </w:t>
      </w:r>
      <w:r w:rsidRPr="00E863A7">
        <w:rPr>
          <w:rFonts w:ascii="Arial" w:eastAsia="Arial" w:hAnsi="Arial" w:cs="Arial"/>
          <w:sz w:val="22"/>
          <w:szCs w:val="22"/>
        </w:rPr>
        <w:t>is</w:t>
      </w:r>
      <w:r w:rsidRPr="00E863A7">
        <w:rPr>
          <w:rFonts w:ascii="Arial" w:eastAsia="Arial" w:hAnsi="Arial" w:cs="Arial"/>
          <w:spacing w:val="5"/>
          <w:sz w:val="22"/>
          <w:szCs w:val="22"/>
        </w:rPr>
        <w:t xml:space="preserve"> </w:t>
      </w:r>
      <w:r w:rsidRPr="00E863A7">
        <w:rPr>
          <w:rFonts w:ascii="Arial" w:eastAsia="Arial" w:hAnsi="Arial" w:cs="Arial"/>
          <w:sz w:val="22"/>
          <w:szCs w:val="22"/>
        </w:rPr>
        <w:t>also</w:t>
      </w:r>
      <w:r w:rsidRPr="00E863A7">
        <w:rPr>
          <w:rFonts w:ascii="Arial" w:eastAsia="Arial" w:hAnsi="Arial" w:cs="Arial"/>
          <w:spacing w:val="10"/>
          <w:sz w:val="22"/>
          <w:szCs w:val="22"/>
        </w:rPr>
        <w:t xml:space="preserve"> </w:t>
      </w:r>
      <w:r w:rsidRPr="00E863A7">
        <w:rPr>
          <w:rFonts w:ascii="Arial" w:eastAsia="Arial" w:hAnsi="Arial" w:cs="Arial"/>
          <w:sz w:val="22"/>
          <w:szCs w:val="22"/>
        </w:rPr>
        <w:t>16</w:t>
      </w:r>
      <w:r w:rsidRPr="00E863A7">
        <w:rPr>
          <w:rFonts w:ascii="Arial" w:eastAsia="Arial" w:hAnsi="Arial" w:cs="Arial"/>
          <w:spacing w:val="7"/>
          <w:sz w:val="22"/>
          <w:szCs w:val="22"/>
        </w:rPr>
        <w:t xml:space="preserve"> </w:t>
      </w:r>
      <w:r w:rsidRPr="00E863A7">
        <w:rPr>
          <w:rFonts w:ascii="Arial" w:eastAsia="Arial" w:hAnsi="Arial" w:cs="Arial"/>
          <w:sz w:val="22"/>
          <w:szCs w:val="22"/>
        </w:rPr>
        <w:t>alphanumeric</w:t>
      </w:r>
      <w:r w:rsidRPr="00E863A7">
        <w:rPr>
          <w:rFonts w:ascii="Arial" w:eastAsia="Arial" w:hAnsi="Arial" w:cs="Arial"/>
          <w:spacing w:val="28"/>
          <w:sz w:val="22"/>
          <w:szCs w:val="22"/>
        </w:rPr>
        <w:t xml:space="preserve"> </w:t>
      </w:r>
      <w:r w:rsidRPr="00E863A7">
        <w:rPr>
          <w:rFonts w:ascii="Arial" w:eastAsia="Arial" w:hAnsi="Arial" w:cs="Arial"/>
          <w:sz w:val="22"/>
          <w:szCs w:val="22"/>
        </w:rPr>
        <w:t>case</w:t>
      </w:r>
      <w:r w:rsidRPr="00E863A7">
        <w:rPr>
          <w:rFonts w:ascii="Arial" w:eastAsia="Arial" w:hAnsi="Arial" w:cs="Arial"/>
          <w:spacing w:val="11"/>
          <w:sz w:val="22"/>
          <w:szCs w:val="22"/>
        </w:rPr>
        <w:t xml:space="preserve"> </w:t>
      </w:r>
      <w:r w:rsidRPr="00E863A7">
        <w:rPr>
          <w:rFonts w:ascii="Arial" w:eastAsia="Arial" w:hAnsi="Arial" w:cs="Arial"/>
          <w:sz w:val="22"/>
          <w:szCs w:val="22"/>
        </w:rPr>
        <w:t>sensitive</w:t>
      </w:r>
      <w:r w:rsidRPr="00E863A7">
        <w:rPr>
          <w:rFonts w:ascii="Arial" w:eastAsia="Arial" w:hAnsi="Arial" w:cs="Arial"/>
          <w:spacing w:val="19"/>
          <w:sz w:val="22"/>
          <w:szCs w:val="22"/>
        </w:rPr>
        <w:t xml:space="preserve"> </w:t>
      </w:r>
      <w:r w:rsidRPr="00E863A7">
        <w:rPr>
          <w:rFonts w:ascii="Arial" w:eastAsia="Arial" w:hAnsi="Arial" w:cs="Arial"/>
          <w:sz w:val="22"/>
          <w:szCs w:val="22"/>
        </w:rPr>
        <w:t>key</w:t>
      </w:r>
      <w:r w:rsidRPr="00E863A7">
        <w:rPr>
          <w:rFonts w:ascii="Arial" w:eastAsia="Arial" w:hAnsi="Arial" w:cs="Arial"/>
          <w:spacing w:val="9"/>
          <w:sz w:val="22"/>
          <w:szCs w:val="22"/>
        </w:rPr>
        <w:t xml:space="preserve"> </w:t>
      </w:r>
      <w:r w:rsidRPr="00E863A7">
        <w:rPr>
          <w:rFonts w:ascii="Arial" w:eastAsia="Arial" w:hAnsi="Arial" w:cs="Arial"/>
          <w:sz w:val="22"/>
          <w:szCs w:val="22"/>
        </w:rPr>
        <w:t>that</w:t>
      </w:r>
      <w:r w:rsidRPr="00E863A7">
        <w:rPr>
          <w:rFonts w:ascii="Arial" w:eastAsia="Arial" w:hAnsi="Arial" w:cs="Arial"/>
          <w:spacing w:val="9"/>
          <w:sz w:val="22"/>
          <w:szCs w:val="22"/>
        </w:rPr>
        <w:t xml:space="preserve"> </w:t>
      </w:r>
      <w:r w:rsidRPr="00E863A7">
        <w:rPr>
          <w:rFonts w:ascii="Arial" w:eastAsia="Arial" w:hAnsi="Arial" w:cs="Arial"/>
          <w:sz w:val="22"/>
          <w:szCs w:val="22"/>
        </w:rPr>
        <w:t>must</w:t>
      </w:r>
      <w:r w:rsidRPr="00E863A7">
        <w:rPr>
          <w:rFonts w:ascii="Arial" w:eastAsia="Arial" w:hAnsi="Arial" w:cs="Arial"/>
          <w:spacing w:val="12"/>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assigned</w:t>
      </w:r>
      <w:r w:rsidRPr="00E863A7">
        <w:rPr>
          <w:rFonts w:ascii="Arial" w:eastAsia="Arial" w:hAnsi="Arial" w:cs="Arial"/>
          <w:spacing w:val="20"/>
          <w:sz w:val="22"/>
          <w:szCs w:val="22"/>
        </w:rPr>
        <w:t xml:space="preserve"> </w:t>
      </w:r>
      <w:r w:rsidRPr="00E863A7">
        <w:rPr>
          <w:rFonts w:ascii="Arial" w:eastAsia="Arial" w:hAnsi="Arial" w:cs="Arial"/>
          <w:sz w:val="22"/>
          <w:szCs w:val="22"/>
        </w:rPr>
        <w:t>for</w:t>
      </w:r>
      <w:r w:rsidRPr="00E863A7">
        <w:rPr>
          <w:rFonts w:ascii="Arial" w:eastAsia="Arial" w:hAnsi="Arial" w:cs="Arial"/>
          <w:spacing w:val="7"/>
          <w:sz w:val="22"/>
          <w:szCs w:val="22"/>
        </w:rPr>
        <w:t xml:space="preserve"> </w:t>
      </w:r>
      <w:r w:rsidRPr="00E863A7">
        <w:rPr>
          <w:rFonts w:ascii="Arial" w:eastAsia="Arial" w:hAnsi="Arial" w:cs="Arial"/>
          <w:sz w:val="22"/>
          <w:szCs w:val="22"/>
        </w:rPr>
        <w:t>each</w:t>
      </w:r>
      <w:r w:rsidRPr="00E863A7">
        <w:rPr>
          <w:rFonts w:ascii="Arial" w:eastAsia="Arial" w:hAnsi="Arial" w:cs="Arial"/>
          <w:spacing w:val="12"/>
          <w:sz w:val="22"/>
          <w:szCs w:val="22"/>
        </w:rPr>
        <w:t xml:space="preserve"> </w:t>
      </w:r>
      <w:r w:rsidRPr="00E863A7">
        <w:rPr>
          <w:rFonts w:ascii="Arial" w:eastAsia="Arial" w:hAnsi="Arial" w:cs="Arial"/>
          <w:w w:val="102"/>
          <w:sz w:val="22"/>
          <w:szCs w:val="22"/>
        </w:rPr>
        <w:t xml:space="preserve">server </w:t>
      </w:r>
      <w:r w:rsidRPr="00E863A7">
        <w:rPr>
          <w:rFonts w:ascii="Arial" w:eastAsia="Arial" w:hAnsi="Arial" w:cs="Arial"/>
          <w:sz w:val="22"/>
          <w:szCs w:val="22"/>
        </w:rPr>
        <w:t>implementing</w:t>
      </w:r>
      <w:r w:rsidRPr="00E863A7">
        <w:rPr>
          <w:rFonts w:ascii="Arial" w:eastAsia="Arial" w:hAnsi="Arial" w:cs="Arial"/>
          <w:spacing w:val="28"/>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links</w:t>
      </w:r>
      <w:r w:rsidRPr="00E863A7">
        <w:rPr>
          <w:rFonts w:ascii="Arial" w:eastAsia="Arial" w:hAnsi="Arial" w:cs="Arial"/>
          <w:spacing w:val="11"/>
          <w:sz w:val="22"/>
          <w:szCs w:val="22"/>
        </w:rPr>
        <w:t xml:space="preserve"> </w:t>
      </w:r>
      <w:r w:rsidRPr="00E863A7">
        <w:rPr>
          <w:rFonts w:ascii="Arial" w:eastAsia="Arial" w:hAnsi="Arial" w:cs="Arial"/>
          <w:sz w:val="22"/>
          <w:szCs w:val="22"/>
        </w:rPr>
        <w:t>on</w:t>
      </w:r>
      <w:r w:rsidRPr="00E863A7">
        <w:rPr>
          <w:rFonts w:ascii="Arial" w:eastAsia="Arial" w:hAnsi="Arial" w:cs="Arial"/>
          <w:spacing w:val="7"/>
          <w:sz w:val="22"/>
          <w:szCs w:val="22"/>
        </w:rPr>
        <w:t xml:space="preserve"> </w:t>
      </w:r>
      <w:r w:rsidRPr="00E863A7">
        <w:rPr>
          <w:rFonts w:ascii="Arial" w:eastAsia="Arial" w:hAnsi="Arial" w:cs="Arial"/>
          <w:sz w:val="22"/>
          <w:szCs w:val="22"/>
        </w:rPr>
        <w:t>your</w:t>
      </w:r>
      <w:r w:rsidRPr="00E863A7">
        <w:rPr>
          <w:rFonts w:ascii="Arial" w:eastAsia="Arial" w:hAnsi="Arial" w:cs="Arial"/>
          <w:spacing w:val="11"/>
          <w:sz w:val="22"/>
          <w:szCs w:val="22"/>
        </w:rPr>
        <w:t xml:space="preserve"> </w:t>
      </w:r>
      <w:r w:rsidRPr="00E863A7">
        <w:rPr>
          <w:rFonts w:ascii="Arial" w:eastAsia="Arial" w:hAnsi="Arial" w:cs="Arial"/>
          <w:sz w:val="22"/>
          <w:szCs w:val="22"/>
        </w:rPr>
        <w:t>Institution’s</w:t>
      </w:r>
      <w:r w:rsidRPr="00E863A7">
        <w:rPr>
          <w:rFonts w:ascii="Arial" w:eastAsia="Arial" w:hAnsi="Arial" w:cs="Arial"/>
          <w:spacing w:val="24"/>
          <w:sz w:val="22"/>
          <w:szCs w:val="22"/>
        </w:rPr>
        <w:t xml:space="preserve"> </w:t>
      </w:r>
      <w:r w:rsidRPr="00E863A7">
        <w:rPr>
          <w:rFonts w:ascii="Arial" w:eastAsia="Arial" w:hAnsi="Arial" w:cs="Arial"/>
          <w:sz w:val="22"/>
          <w:szCs w:val="22"/>
        </w:rPr>
        <w:t>web</w:t>
      </w:r>
      <w:r w:rsidRPr="00E863A7">
        <w:rPr>
          <w:rFonts w:ascii="Arial" w:eastAsia="Arial" w:hAnsi="Arial" w:cs="Arial"/>
          <w:spacing w:val="10"/>
          <w:sz w:val="22"/>
          <w:szCs w:val="22"/>
        </w:rPr>
        <w:t xml:space="preserve"> </w:t>
      </w:r>
      <w:r w:rsidRPr="00E863A7">
        <w:rPr>
          <w:rFonts w:ascii="Arial" w:eastAsia="Arial" w:hAnsi="Arial" w:cs="Arial"/>
          <w:sz w:val="22"/>
          <w:szCs w:val="22"/>
        </w:rPr>
        <w:t>page.</w:t>
      </w:r>
      <w:r w:rsidRPr="00E863A7">
        <w:rPr>
          <w:rFonts w:ascii="Arial" w:eastAsia="Arial" w:hAnsi="Arial" w:cs="Arial"/>
          <w:spacing w:val="13"/>
          <w:sz w:val="22"/>
          <w:szCs w:val="22"/>
        </w:rPr>
        <w:t xml:space="preserve"> </w:t>
      </w:r>
      <w:r w:rsidRPr="00E863A7">
        <w:rPr>
          <w:rFonts w:ascii="Arial" w:eastAsia="Arial" w:hAnsi="Arial" w:cs="Arial"/>
          <w:sz w:val="22"/>
          <w:szCs w:val="22"/>
        </w:rPr>
        <w:t>This</w:t>
      </w:r>
      <w:r w:rsidRPr="00E863A7">
        <w:rPr>
          <w:rFonts w:ascii="Arial" w:eastAsia="Arial" w:hAnsi="Arial" w:cs="Arial"/>
          <w:spacing w:val="10"/>
          <w:sz w:val="22"/>
          <w:szCs w:val="22"/>
        </w:rPr>
        <w:t xml:space="preserve"> </w:t>
      </w:r>
      <w:r w:rsidRPr="00E863A7">
        <w:rPr>
          <w:rFonts w:ascii="Arial" w:eastAsia="Arial" w:hAnsi="Arial" w:cs="Arial"/>
          <w:sz w:val="22"/>
          <w:szCs w:val="22"/>
        </w:rPr>
        <w:t>key</w:t>
      </w:r>
      <w:r w:rsidRPr="00E863A7">
        <w:rPr>
          <w:rFonts w:ascii="Arial" w:eastAsia="Arial" w:hAnsi="Arial" w:cs="Arial"/>
          <w:spacing w:val="9"/>
          <w:sz w:val="22"/>
          <w:szCs w:val="22"/>
        </w:rPr>
        <w:t xml:space="preserve"> </w:t>
      </w:r>
      <w:r w:rsidRPr="00E863A7">
        <w:rPr>
          <w:rFonts w:ascii="Arial" w:eastAsia="Arial" w:hAnsi="Arial" w:cs="Arial"/>
          <w:sz w:val="22"/>
          <w:szCs w:val="22"/>
        </w:rPr>
        <w:t>along</w:t>
      </w:r>
      <w:r w:rsidRPr="00E863A7">
        <w:rPr>
          <w:rFonts w:ascii="Arial" w:eastAsia="Arial" w:hAnsi="Arial" w:cs="Arial"/>
          <w:spacing w:val="13"/>
          <w:sz w:val="22"/>
          <w:szCs w:val="22"/>
        </w:rPr>
        <w:t xml:space="preserve"> </w:t>
      </w:r>
      <w:r w:rsidRPr="00E863A7">
        <w:rPr>
          <w:rFonts w:ascii="Arial" w:eastAsia="Arial" w:hAnsi="Arial" w:cs="Arial"/>
          <w:sz w:val="22"/>
          <w:szCs w:val="22"/>
        </w:rPr>
        <w:t>with</w:t>
      </w:r>
      <w:r w:rsidRPr="00E863A7">
        <w:rPr>
          <w:rFonts w:ascii="Arial" w:eastAsia="Arial" w:hAnsi="Arial" w:cs="Arial"/>
          <w:spacing w:val="10"/>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servers</w:t>
      </w:r>
      <w:r w:rsidRPr="00E863A7">
        <w:rPr>
          <w:rFonts w:ascii="Arial" w:eastAsia="Arial" w:hAnsi="Arial" w:cs="Arial"/>
          <w:spacing w:val="16"/>
          <w:sz w:val="22"/>
          <w:szCs w:val="22"/>
        </w:rPr>
        <w:t xml:space="preserve"> </w:t>
      </w:r>
      <w:r w:rsidRPr="00E863A7">
        <w:rPr>
          <w:rFonts w:ascii="Arial" w:eastAsia="Arial" w:hAnsi="Arial" w:cs="Arial"/>
          <w:sz w:val="22"/>
          <w:szCs w:val="22"/>
        </w:rPr>
        <w:t>IP</w:t>
      </w:r>
      <w:r w:rsidRPr="00E863A7">
        <w:rPr>
          <w:rFonts w:ascii="Arial" w:eastAsia="Arial" w:hAnsi="Arial" w:cs="Arial"/>
          <w:spacing w:val="6"/>
          <w:sz w:val="22"/>
          <w:szCs w:val="22"/>
        </w:rPr>
        <w:t xml:space="preserve"> </w:t>
      </w:r>
      <w:r w:rsidRPr="00E863A7">
        <w:rPr>
          <w:rFonts w:ascii="Arial" w:eastAsia="Arial" w:hAnsi="Arial" w:cs="Arial"/>
          <w:w w:val="102"/>
          <w:sz w:val="22"/>
          <w:szCs w:val="22"/>
        </w:rPr>
        <w:t xml:space="preserve">address </w:t>
      </w:r>
      <w:r w:rsidRPr="00E863A7">
        <w:rPr>
          <w:rFonts w:ascii="Arial" w:eastAsia="Arial" w:hAnsi="Arial" w:cs="Arial"/>
          <w:sz w:val="22"/>
          <w:szCs w:val="22"/>
        </w:rPr>
        <w:t>must</w:t>
      </w:r>
      <w:r w:rsidRPr="00E863A7">
        <w:rPr>
          <w:rFonts w:ascii="Arial" w:eastAsia="Arial" w:hAnsi="Arial" w:cs="Arial"/>
          <w:spacing w:val="12"/>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entered</w:t>
      </w:r>
      <w:r w:rsidRPr="00E863A7">
        <w:rPr>
          <w:rFonts w:ascii="Arial" w:eastAsia="Arial" w:hAnsi="Arial" w:cs="Arial"/>
          <w:spacing w:val="17"/>
          <w:sz w:val="22"/>
          <w:szCs w:val="22"/>
        </w:rPr>
        <w:t xml:space="preserve"> </w:t>
      </w:r>
      <w:r w:rsidRPr="00E863A7">
        <w:rPr>
          <w:rFonts w:ascii="Arial" w:eastAsia="Arial" w:hAnsi="Arial" w:cs="Arial"/>
          <w:sz w:val="22"/>
          <w:szCs w:val="22"/>
        </w:rPr>
        <w:t>by</w:t>
      </w:r>
      <w:r w:rsidRPr="00E863A7">
        <w:rPr>
          <w:rFonts w:ascii="Arial" w:eastAsia="Arial" w:hAnsi="Arial" w:cs="Arial"/>
          <w:spacing w:val="7"/>
          <w:sz w:val="22"/>
          <w:szCs w:val="22"/>
        </w:rPr>
        <w:t xml:space="preserve"> </w:t>
      </w:r>
      <w:r w:rsidRPr="00E863A7">
        <w:rPr>
          <w:rFonts w:ascii="Arial" w:eastAsia="Arial" w:hAnsi="Arial" w:cs="Arial"/>
          <w:sz w:val="22"/>
          <w:szCs w:val="22"/>
        </w:rPr>
        <w:t>a</w:t>
      </w:r>
      <w:r w:rsidRPr="00E863A7">
        <w:rPr>
          <w:rFonts w:ascii="Arial" w:eastAsia="Arial" w:hAnsi="Arial" w:cs="Arial"/>
          <w:spacing w:val="4"/>
          <w:sz w:val="22"/>
          <w:szCs w:val="22"/>
        </w:rPr>
        <w:t xml:space="preserve"> </w:t>
      </w:r>
      <w:r w:rsidRPr="00E863A7">
        <w:rPr>
          <w:rFonts w:ascii="Arial" w:eastAsia="Arial" w:hAnsi="Arial" w:cs="Arial"/>
          <w:sz w:val="22"/>
          <w:szCs w:val="22"/>
        </w:rPr>
        <w:t>Rittenhouse</w:t>
      </w:r>
      <w:r w:rsidRPr="00E863A7">
        <w:rPr>
          <w:rFonts w:ascii="Arial" w:eastAsia="Arial" w:hAnsi="Arial" w:cs="Arial"/>
          <w:spacing w:val="25"/>
          <w:sz w:val="22"/>
          <w:szCs w:val="22"/>
        </w:rPr>
        <w:t xml:space="preserve"> </w:t>
      </w:r>
      <w:r w:rsidRPr="00E863A7">
        <w:rPr>
          <w:rFonts w:ascii="Arial" w:eastAsia="Arial" w:hAnsi="Arial" w:cs="Arial"/>
          <w:sz w:val="22"/>
          <w:szCs w:val="22"/>
        </w:rPr>
        <w:t>Administrator</w:t>
      </w:r>
      <w:r w:rsidRPr="00E863A7">
        <w:rPr>
          <w:rFonts w:ascii="Arial" w:eastAsia="Arial" w:hAnsi="Arial" w:cs="Arial"/>
          <w:spacing w:val="28"/>
          <w:sz w:val="22"/>
          <w:szCs w:val="22"/>
        </w:rPr>
        <w:t xml:space="preserve"> </w:t>
      </w:r>
      <w:r w:rsidRPr="00E863A7">
        <w:rPr>
          <w:rFonts w:ascii="Arial" w:eastAsia="Arial" w:hAnsi="Arial" w:cs="Arial"/>
          <w:sz w:val="22"/>
          <w:szCs w:val="22"/>
        </w:rPr>
        <w:t>and</w:t>
      </w:r>
      <w:r w:rsidRPr="00E863A7">
        <w:rPr>
          <w:rFonts w:ascii="Arial" w:eastAsia="Arial" w:hAnsi="Arial" w:cs="Arial"/>
          <w:spacing w:val="9"/>
          <w:sz w:val="22"/>
          <w:szCs w:val="22"/>
        </w:rPr>
        <w:t xml:space="preserve"> </w:t>
      </w:r>
      <w:r w:rsidRPr="00E863A7">
        <w:rPr>
          <w:rFonts w:ascii="Arial" w:eastAsia="Arial" w:hAnsi="Arial" w:cs="Arial"/>
          <w:sz w:val="22"/>
          <w:szCs w:val="22"/>
        </w:rPr>
        <w:t>will</w:t>
      </w:r>
      <w:r w:rsidRPr="00E863A7">
        <w:rPr>
          <w:rFonts w:ascii="Arial" w:eastAsia="Arial" w:hAnsi="Arial" w:cs="Arial"/>
          <w:spacing w:val="8"/>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part</w:t>
      </w:r>
      <w:r w:rsidRPr="00E863A7">
        <w:rPr>
          <w:rFonts w:ascii="Arial" w:eastAsia="Arial" w:hAnsi="Arial" w:cs="Arial"/>
          <w:spacing w:val="10"/>
          <w:sz w:val="22"/>
          <w:szCs w:val="22"/>
        </w:rPr>
        <w:t xml:space="preserve"> </w:t>
      </w:r>
      <w:r w:rsidRPr="00E863A7">
        <w:rPr>
          <w:rFonts w:ascii="Arial" w:eastAsia="Arial" w:hAnsi="Arial" w:cs="Arial"/>
          <w:sz w:val="22"/>
          <w:szCs w:val="22"/>
        </w:rPr>
        <w:t>of</w:t>
      </w:r>
      <w:r w:rsidRPr="00E863A7">
        <w:rPr>
          <w:rFonts w:ascii="Arial" w:eastAsia="Arial" w:hAnsi="Arial" w:cs="Arial"/>
          <w:spacing w:val="6"/>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initial</w:t>
      </w:r>
      <w:r w:rsidRPr="00E863A7">
        <w:rPr>
          <w:rFonts w:ascii="Arial" w:eastAsia="Arial" w:hAnsi="Arial" w:cs="Arial"/>
          <w:spacing w:val="12"/>
          <w:sz w:val="22"/>
          <w:szCs w:val="22"/>
        </w:rPr>
        <w:t xml:space="preserve"> </w:t>
      </w:r>
      <w:r w:rsidRPr="00E863A7">
        <w:rPr>
          <w:rFonts w:ascii="Arial" w:eastAsia="Arial" w:hAnsi="Arial" w:cs="Arial"/>
          <w:w w:val="102"/>
          <w:sz w:val="22"/>
          <w:szCs w:val="22"/>
        </w:rPr>
        <w:t>implementation.</w:t>
      </w:r>
    </w:p>
    <w:p w:rsidR="000B6218" w:rsidRPr="00E863A7" w:rsidRDefault="000B6218">
      <w:pPr>
        <w:spacing w:before="1" w:line="100" w:lineRule="exact"/>
        <w:rPr>
          <w:rFonts w:ascii="Arial" w:hAnsi="Arial" w:cs="Arial"/>
          <w:sz w:val="22"/>
          <w:szCs w:val="22"/>
        </w:rPr>
      </w:pPr>
    </w:p>
    <w:p w:rsidR="000B6218" w:rsidRPr="00E863A7" w:rsidRDefault="000B6218">
      <w:pPr>
        <w:spacing w:line="200" w:lineRule="exact"/>
        <w:rPr>
          <w:rFonts w:ascii="Arial" w:hAnsi="Arial" w:cs="Arial"/>
          <w:sz w:val="22"/>
          <w:szCs w:val="22"/>
        </w:rPr>
      </w:pPr>
    </w:p>
    <w:p w:rsidR="000B6218" w:rsidRPr="00E863A7" w:rsidRDefault="00680623">
      <w:pPr>
        <w:ind w:left="100"/>
        <w:rPr>
          <w:rFonts w:ascii="Arial" w:eastAsia="Arial" w:hAnsi="Arial" w:cs="Arial"/>
          <w:sz w:val="22"/>
          <w:szCs w:val="22"/>
        </w:rPr>
      </w:pPr>
      <w:r w:rsidRPr="00E863A7">
        <w:rPr>
          <w:rFonts w:ascii="Arial" w:eastAsia="Arial" w:hAnsi="Arial" w:cs="Arial"/>
          <w:sz w:val="22"/>
          <w:szCs w:val="22"/>
        </w:rPr>
        <w:t>To</w:t>
      </w:r>
      <w:r w:rsidRPr="00E863A7">
        <w:rPr>
          <w:rFonts w:ascii="Arial" w:eastAsia="Arial" w:hAnsi="Arial" w:cs="Arial"/>
          <w:spacing w:val="7"/>
          <w:sz w:val="22"/>
          <w:szCs w:val="22"/>
        </w:rPr>
        <w:t xml:space="preserve"> </w:t>
      </w:r>
      <w:r w:rsidRPr="00E863A7">
        <w:rPr>
          <w:rFonts w:ascii="Arial" w:eastAsia="Arial" w:hAnsi="Arial" w:cs="Arial"/>
          <w:sz w:val="22"/>
          <w:szCs w:val="22"/>
        </w:rPr>
        <w:t>implement</w:t>
      </w:r>
      <w:r w:rsidRPr="00E863A7">
        <w:rPr>
          <w:rFonts w:ascii="Arial" w:eastAsia="Arial" w:hAnsi="Arial" w:cs="Arial"/>
          <w:spacing w:val="22"/>
          <w:sz w:val="22"/>
          <w:szCs w:val="22"/>
        </w:rPr>
        <w:t xml:space="preserve"> </w:t>
      </w:r>
      <w:r w:rsidRPr="00E863A7">
        <w:rPr>
          <w:rFonts w:ascii="Arial" w:eastAsia="Arial" w:hAnsi="Arial" w:cs="Arial"/>
          <w:sz w:val="22"/>
          <w:szCs w:val="22"/>
        </w:rPr>
        <w:t>this</w:t>
      </w:r>
      <w:r w:rsidRPr="00E863A7">
        <w:rPr>
          <w:rFonts w:ascii="Arial" w:eastAsia="Arial" w:hAnsi="Arial" w:cs="Arial"/>
          <w:spacing w:val="9"/>
          <w:sz w:val="22"/>
          <w:szCs w:val="22"/>
        </w:rPr>
        <w:t xml:space="preserve"> </w:t>
      </w:r>
      <w:r w:rsidRPr="00E863A7">
        <w:rPr>
          <w:rFonts w:ascii="Arial" w:eastAsia="Arial" w:hAnsi="Arial" w:cs="Arial"/>
          <w:sz w:val="22"/>
          <w:szCs w:val="22"/>
        </w:rPr>
        <w:t>feature</w:t>
      </w:r>
      <w:r w:rsidRPr="00E863A7">
        <w:rPr>
          <w:rFonts w:ascii="Arial" w:eastAsia="Arial" w:hAnsi="Arial" w:cs="Arial"/>
          <w:spacing w:val="16"/>
          <w:sz w:val="22"/>
          <w:szCs w:val="22"/>
        </w:rPr>
        <w:t xml:space="preserve"> </w:t>
      </w:r>
      <w:r w:rsidRPr="00E863A7">
        <w:rPr>
          <w:rFonts w:ascii="Arial" w:eastAsia="Arial" w:hAnsi="Arial" w:cs="Arial"/>
          <w:sz w:val="22"/>
          <w:szCs w:val="22"/>
        </w:rPr>
        <w:t>a</w:t>
      </w:r>
      <w:r w:rsidRPr="00E863A7">
        <w:rPr>
          <w:rFonts w:ascii="Arial" w:eastAsia="Arial" w:hAnsi="Arial" w:cs="Arial"/>
          <w:spacing w:val="4"/>
          <w:sz w:val="22"/>
          <w:szCs w:val="22"/>
        </w:rPr>
        <w:t xml:space="preserve"> </w:t>
      </w:r>
      <w:r w:rsidRPr="00E863A7">
        <w:rPr>
          <w:rFonts w:ascii="Arial" w:eastAsia="Arial" w:hAnsi="Arial" w:cs="Arial"/>
          <w:sz w:val="22"/>
          <w:szCs w:val="22"/>
        </w:rPr>
        <w:t>web</w:t>
      </w:r>
      <w:r w:rsidRPr="00E863A7">
        <w:rPr>
          <w:rFonts w:ascii="Arial" w:eastAsia="Arial" w:hAnsi="Arial" w:cs="Arial"/>
          <w:spacing w:val="10"/>
          <w:sz w:val="22"/>
          <w:szCs w:val="22"/>
        </w:rPr>
        <w:t xml:space="preserve"> </w:t>
      </w:r>
      <w:r w:rsidRPr="00E863A7">
        <w:rPr>
          <w:rFonts w:ascii="Arial" w:eastAsia="Arial" w:hAnsi="Arial" w:cs="Arial"/>
          <w:sz w:val="22"/>
          <w:szCs w:val="22"/>
        </w:rPr>
        <w:t>request</w:t>
      </w:r>
      <w:r w:rsidRPr="00E863A7">
        <w:rPr>
          <w:rFonts w:ascii="Arial" w:eastAsia="Arial" w:hAnsi="Arial" w:cs="Arial"/>
          <w:spacing w:val="17"/>
          <w:sz w:val="22"/>
          <w:szCs w:val="22"/>
        </w:rPr>
        <w:t xml:space="preserve"> </w:t>
      </w:r>
      <w:r w:rsidRPr="00E863A7">
        <w:rPr>
          <w:rFonts w:ascii="Arial" w:eastAsia="Arial" w:hAnsi="Arial" w:cs="Arial"/>
          <w:sz w:val="22"/>
          <w:szCs w:val="22"/>
        </w:rPr>
        <w:t>will</w:t>
      </w:r>
      <w:r w:rsidRPr="00E863A7">
        <w:rPr>
          <w:rFonts w:ascii="Arial" w:eastAsia="Arial" w:hAnsi="Arial" w:cs="Arial"/>
          <w:spacing w:val="8"/>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sz w:val="22"/>
          <w:szCs w:val="22"/>
        </w:rPr>
        <w:t>made</w:t>
      </w:r>
      <w:r w:rsidRPr="00E863A7">
        <w:rPr>
          <w:rFonts w:ascii="Arial" w:eastAsia="Arial" w:hAnsi="Arial" w:cs="Arial"/>
          <w:spacing w:val="13"/>
          <w:sz w:val="22"/>
          <w:szCs w:val="22"/>
        </w:rPr>
        <w:t xml:space="preserve"> </w:t>
      </w:r>
      <w:r w:rsidRPr="00E863A7">
        <w:rPr>
          <w:rFonts w:ascii="Arial" w:eastAsia="Arial" w:hAnsi="Arial" w:cs="Arial"/>
          <w:sz w:val="22"/>
          <w:szCs w:val="22"/>
        </w:rPr>
        <w:t>to</w:t>
      </w:r>
      <w:r w:rsidRPr="00E863A7">
        <w:rPr>
          <w:rFonts w:ascii="Arial" w:eastAsia="Arial" w:hAnsi="Arial" w:cs="Arial"/>
          <w:spacing w:val="6"/>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w w:val="102"/>
          <w:sz w:val="22"/>
          <w:szCs w:val="22"/>
        </w:rPr>
        <w:t>following:</w:t>
      </w:r>
    </w:p>
    <w:p w:rsidR="000B6218" w:rsidRPr="00E863A7" w:rsidRDefault="005F684C">
      <w:pPr>
        <w:spacing w:before="47"/>
        <w:ind w:left="100"/>
        <w:rPr>
          <w:rFonts w:ascii="Arial" w:eastAsia="Arial" w:hAnsi="Arial" w:cs="Arial"/>
          <w:sz w:val="22"/>
          <w:szCs w:val="22"/>
        </w:rPr>
      </w:pPr>
      <w:hyperlink r:id="rId8">
        <w:r w:rsidR="00680623" w:rsidRPr="00E863A7">
          <w:rPr>
            <w:rFonts w:ascii="Arial" w:eastAsia="Arial" w:hAnsi="Arial" w:cs="Arial"/>
            <w:w w:val="102"/>
            <w:sz w:val="22"/>
            <w:szCs w:val="22"/>
          </w:rPr>
          <w:t>www.R2library.com/</w:t>
        </w:r>
      </w:hyperlink>
      <w:hyperlink>
        <w:r w:rsidR="00680623" w:rsidRPr="00E863A7">
          <w:rPr>
            <w:rFonts w:ascii="Arial" w:eastAsia="Arial" w:hAnsi="Arial" w:cs="Arial"/>
            <w:w w:val="102"/>
            <w:sz w:val="22"/>
            <w:szCs w:val="22"/>
          </w:rPr>
          <w:t>/TrustedAuthentication/</w:t>
        </w:r>
        <w:proofErr w:type="gramStart"/>
        <w:r w:rsidR="00680623" w:rsidRPr="00E863A7">
          <w:rPr>
            <w:rFonts w:ascii="Arial" w:eastAsia="Arial" w:hAnsi="Arial" w:cs="Arial"/>
            <w:w w:val="102"/>
            <w:sz w:val="22"/>
            <w:szCs w:val="22"/>
          </w:rPr>
          <w:t>?</w:t>
        </w:r>
        <w:r w:rsidR="0075110D" w:rsidRPr="00E863A7">
          <w:rPr>
            <w:rFonts w:ascii="Arial" w:eastAsia="Arial" w:hAnsi="Arial" w:cs="Arial"/>
            <w:w w:val="102"/>
            <w:sz w:val="22"/>
            <w:szCs w:val="22"/>
          </w:rPr>
          <w:t>authentication</w:t>
        </w:r>
        <w:r w:rsidR="00680623" w:rsidRPr="00E863A7">
          <w:rPr>
            <w:rFonts w:ascii="Arial" w:eastAsia="Arial" w:hAnsi="Arial" w:cs="Arial"/>
            <w:w w:val="102"/>
            <w:sz w:val="22"/>
            <w:szCs w:val="22"/>
          </w:rPr>
          <w:t>Key</w:t>
        </w:r>
        <w:proofErr w:type="gramEnd"/>
        <w:r w:rsidR="00680623" w:rsidRPr="00E863A7">
          <w:rPr>
            <w:rFonts w:ascii="Arial" w:eastAsia="Arial" w:hAnsi="Arial" w:cs="Arial"/>
            <w:w w:val="102"/>
            <w:sz w:val="22"/>
            <w:szCs w:val="22"/>
          </w:rPr>
          <w:t>=XXXXX</w:t>
        </w:r>
      </w:hyperlink>
      <w:r w:rsidR="00680623" w:rsidRPr="00E863A7">
        <w:rPr>
          <w:rFonts w:ascii="Arial" w:eastAsia="Arial" w:hAnsi="Arial" w:cs="Arial"/>
          <w:w w:val="102"/>
          <w:sz w:val="22"/>
          <w:szCs w:val="22"/>
        </w:rPr>
        <w:t>XXXXX</w:t>
      </w:r>
      <w:r w:rsidR="00680623" w:rsidRPr="00E863A7">
        <w:rPr>
          <w:rFonts w:ascii="Arial" w:eastAsia="Arial" w:hAnsi="Arial" w:cs="Arial"/>
          <w:color w:val="1154CC"/>
          <w:spacing w:val="17"/>
          <w:sz w:val="22"/>
          <w:szCs w:val="22"/>
        </w:rPr>
        <w:t xml:space="preserve"> </w:t>
      </w:r>
      <w:r w:rsidR="00680623" w:rsidRPr="00E863A7">
        <w:rPr>
          <w:rFonts w:ascii="Arial" w:eastAsia="Arial" w:hAnsi="Arial" w:cs="Arial"/>
          <w:color w:val="000000"/>
          <w:sz w:val="22"/>
          <w:szCs w:val="22"/>
        </w:rPr>
        <w:t>=</w:t>
      </w:r>
      <w:r w:rsidR="00680623" w:rsidRPr="00E863A7">
        <w:rPr>
          <w:rFonts w:ascii="Arial" w:eastAsia="Arial" w:hAnsi="Arial" w:cs="Arial"/>
          <w:color w:val="000000"/>
          <w:spacing w:val="5"/>
          <w:sz w:val="22"/>
          <w:szCs w:val="22"/>
        </w:rPr>
        <w:t xml:space="preserve"> </w:t>
      </w:r>
      <w:r w:rsidR="00F6098B" w:rsidRPr="00E863A7">
        <w:rPr>
          <w:rFonts w:ascii="Arial" w:eastAsia="Arial" w:hAnsi="Arial" w:cs="Arial"/>
          <w:color w:val="000000"/>
          <w:sz w:val="22"/>
          <w:szCs w:val="22"/>
        </w:rPr>
        <w:t>your</w:t>
      </w:r>
      <w:r w:rsidR="00680623" w:rsidRPr="00E863A7">
        <w:rPr>
          <w:rFonts w:ascii="Arial" w:eastAsia="Arial" w:hAnsi="Arial" w:cs="Arial"/>
          <w:color w:val="000000"/>
          <w:spacing w:val="11"/>
          <w:sz w:val="22"/>
          <w:szCs w:val="22"/>
        </w:rPr>
        <w:t xml:space="preserve"> </w:t>
      </w:r>
      <w:r w:rsidR="00680623" w:rsidRPr="00E863A7">
        <w:rPr>
          <w:rFonts w:ascii="Arial" w:eastAsia="Arial" w:hAnsi="Arial" w:cs="Arial"/>
          <w:color w:val="000000"/>
          <w:sz w:val="22"/>
          <w:szCs w:val="22"/>
        </w:rPr>
        <w:t>servers</w:t>
      </w:r>
      <w:r w:rsidR="00680623" w:rsidRPr="00E863A7">
        <w:rPr>
          <w:rFonts w:ascii="Arial" w:eastAsia="Arial" w:hAnsi="Arial" w:cs="Arial"/>
          <w:color w:val="000000"/>
          <w:spacing w:val="16"/>
          <w:sz w:val="22"/>
          <w:szCs w:val="22"/>
        </w:rPr>
        <w:t xml:space="preserve"> </w:t>
      </w:r>
      <w:r w:rsidR="00680623" w:rsidRPr="00E863A7">
        <w:rPr>
          <w:rFonts w:ascii="Arial" w:eastAsia="Arial" w:hAnsi="Arial" w:cs="Arial"/>
          <w:color w:val="000000"/>
          <w:sz w:val="22"/>
          <w:szCs w:val="22"/>
        </w:rPr>
        <w:t>16</w:t>
      </w:r>
      <w:r w:rsidR="00680623" w:rsidRPr="00E863A7">
        <w:rPr>
          <w:rFonts w:ascii="Arial" w:eastAsia="Arial" w:hAnsi="Arial" w:cs="Arial"/>
          <w:color w:val="000000"/>
          <w:spacing w:val="7"/>
          <w:sz w:val="22"/>
          <w:szCs w:val="22"/>
        </w:rPr>
        <w:t xml:space="preserve"> </w:t>
      </w:r>
      <w:r w:rsidR="00680623" w:rsidRPr="00E863A7">
        <w:rPr>
          <w:rFonts w:ascii="Arial" w:eastAsia="Arial" w:hAnsi="Arial" w:cs="Arial"/>
          <w:color w:val="000000"/>
          <w:sz w:val="22"/>
          <w:szCs w:val="22"/>
        </w:rPr>
        <w:t>alphanumeric</w:t>
      </w:r>
      <w:r w:rsidR="00680623" w:rsidRPr="00E863A7">
        <w:rPr>
          <w:rFonts w:ascii="Arial" w:eastAsia="Arial" w:hAnsi="Arial" w:cs="Arial"/>
          <w:color w:val="000000"/>
          <w:spacing w:val="28"/>
          <w:sz w:val="22"/>
          <w:szCs w:val="22"/>
        </w:rPr>
        <w:t xml:space="preserve"> </w:t>
      </w:r>
      <w:r w:rsidR="00680623" w:rsidRPr="00E863A7">
        <w:rPr>
          <w:rFonts w:ascii="Arial" w:eastAsia="Arial" w:hAnsi="Arial" w:cs="Arial"/>
          <w:color w:val="000000"/>
          <w:sz w:val="22"/>
          <w:szCs w:val="22"/>
        </w:rPr>
        <w:t>case</w:t>
      </w:r>
      <w:r w:rsidR="00680623" w:rsidRPr="00E863A7">
        <w:rPr>
          <w:rFonts w:ascii="Arial" w:eastAsia="Arial" w:hAnsi="Arial" w:cs="Arial"/>
          <w:color w:val="000000"/>
          <w:spacing w:val="11"/>
          <w:sz w:val="22"/>
          <w:szCs w:val="22"/>
        </w:rPr>
        <w:t xml:space="preserve"> </w:t>
      </w:r>
      <w:r w:rsidR="00680623" w:rsidRPr="00E863A7">
        <w:rPr>
          <w:rFonts w:ascii="Arial" w:eastAsia="Arial" w:hAnsi="Arial" w:cs="Arial"/>
          <w:color w:val="000000"/>
          <w:sz w:val="22"/>
          <w:szCs w:val="22"/>
        </w:rPr>
        <w:t>sensitive</w:t>
      </w:r>
      <w:r w:rsidR="00680623" w:rsidRPr="00E863A7">
        <w:rPr>
          <w:rFonts w:ascii="Arial" w:eastAsia="Arial" w:hAnsi="Arial" w:cs="Arial"/>
          <w:color w:val="000000"/>
          <w:spacing w:val="19"/>
          <w:sz w:val="22"/>
          <w:szCs w:val="22"/>
        </w:rPr>
        <w:t xml:space="preserve"> </w:t>
      </w:r>
      <w:r w:rsidR="00680623" w:rsidRPr="00E863A7">
        <w:rPr>
          <w:rFonts w:ascii="Arial" w:eastAsia="Arial" w:hAnsi="Arial" w:cs="Arial"/>
          <w:color w:val="000000"/>
          <w:sz w:val="22"/>
          <w:szCs w:val="22"/>
        </w:rPr>
        <w:t>key</w:t>
      </w:r>
      <w:r w:rsidR="00680623" w:rsidRPr="00E863A7">
        <w:rPr>
          <w:rFonts w:ascii="Arial" w:eastAsia="Arial" w:hAnsi="Arial" w:cs="Arial"/>
          <w:color w:val="000000"/>
          <w:spacing w:val="9"/>
          <w:sz w:val="22"/>
          <w:szCs w:val="22"/>
        </w:rPr>
        <w:t xml:space="preserve"> </w:t>
      </w:r>
      <w:r w:rsidR="00680623" w:rsidRPr="00E863A7">
        <w:rPr>
          <w:rFonts w:ascii="Arial" w:eastAsia="Arial" w:hAnsi="Arial" w:cs="Arial"/>
          <w:color w:val="000000"/>
          <w:sz w:val="22"/>
          <w:szCs w:val="22"/>
        </w:rPr>
        <w:t>(</w:t>
      </w:r>
      <w:r w:rsidR="00680623" w:rsidRPr="00E863A7">
        <w:rPr>
          <w:rFonts w:ascii="Arial" w:eastAsia="Arial" w:hAnsi="Arial" w:cs="Arial"/>
          <w:b/>
          <w:color w:val="000000"/>
          <w:sz w:val="22"/>
          <w:szCs w:val="22"/>
        </w:rPr>
        <w:t>not</w:t>
      </w:r>
      <w:r w:rsidR="00680623" w:rsidRPr="00E863A7">
        <w:rPr>
          <w:rFonts w:ascii="Arial" w:eastAsia="Arial" w:hAnsi="Arial" w:cs="Arial"/>
          <w:b/>
          <w:color w:val="000000"/>
          <w:spacing w:val="10"/>
          <w:sz w:val="22"/>
          <w:szCs w:val="22"/>
        </w:rPr>
        <w:t xml:space="preserve"> </w:t>
      </w:r>
      <w:r w:rsidR="00680623" w:rsidRPr="00E863A7">
        <w:rPr>
          <w:rFonts w:ascii="Arial" w:eastAsia="Arial" w:hAnsi="Arial" w:cs="Arial"/>
          <w:color w:val="000000"/>
          <w:sz w:val="22"/>
          <w:szCs w:val="22"/>
        </w:rPr>
        <w:t>institution</w:t>
      </w:r>
      <w:r w:rsidR="00680623" w:rsidRPr="00E863A7">
        <w:rPr>
          <w:rFonts w:ascii="Arial" w:eastAsia="Arial" w:hAnsi="Arial" w:cs="Arial"/>
          <w:color w:val="000000"/>
          <w:spacing w:val="21"/>
          <w:sz w:val="22"/>
          <w:szCs w:val="22"/>
        </w:rPr>
        <w:t xml:space="preserve"> </w:t>
      </w:r>
      <w:r w:rsidR="00680623" w:rsidRPr="00E863A7">
        <w:rPr>
          <w:rFonts w:ascii="Arial" w:eastAsia="Arial" w:hAnsi="Arial" w:cs="Arial"/>
          <w:color w:val="000000"/>
          <w:w w:val="102"/>
          <w:sz w:val="22"/>
          <w:szCs w:val="22"/>
        </w:rPr>
        <w:t>key)</w:t>
      </w:r>
    </w:p>
    <w:p w:rsidR="000B6218" w:rsidRPr="00E863A7" w:rsidRDefault="000B6218">
      <w:pPr>
        <w:spacing w:before="7" w:line="140" w:lineRule="exact"/>
        <w:rPr>
          <w:rFonts w:ascii="Arial" w:hAnsi="Arial" w:cs="Arial"/>
          <w:sz w:val="22"/>
          <w:szCs w:val="22"/>
        </w:rPr>
      </w:pPr>
    </w:p>
    <w:p w:rsidR="000B6218" w:rsidRPr="00E863A7" w:rsidRDefault="000B6218">
      <w:pPr>
        <w:spacing w:line="200" w:lineRule="exact"/>
        <w:rPr>
          <w:rFonts w:ascii="Arial" w:hAnsi="Arial" w:cs="Arial"/>
          <w:sz w:val="22"/>
          <w:szCs w:val="22"/>
        </w:rPr>
      </w:pPr>
    </w:p>
    <w:p w:rsidR="001D0B2B" w:rsidRPr="00E863A7" w:rsidRDefault="00680623" w:rsidP="001D0B2B">
      <w:pPr>
        <w:spacing w:line="284" w:lineRule="auto"/>
        <w:ind w:left="100" w:right="288"/>
        <w:rPr>
          <w:rFonts w:ascii="Arial" w:eastAsia="Arial" w:hAnsi="Arial" w:cs="Arial"/>
          <w:w w:val="102"/>
          <w:sz w:val="22"/>
          <w:szCs w:val="22"/>
        </w:rPr>
      </w:pPr>
      <w:r w:rsidRPr="00E863A7">
        <w:rPr>
          <w:rFonts w:ascii="Arial" w:eastAsia="Arial" w:hAnsi="Arial" w:cs="Arial"/>
          <w:sz w:val="22"/>
          <w:szCs w:val="22"/>
        </w:rPr>
        <w:t>The</w:t>
      </w:r>
      <w:r w:rsidRPr="00E863A7">
        <w:rPr>
          <w:rFonts w:ascii="Arial" w:eastAsia="Arial" w:hAnsi="Arial" w:cs="Arial"/>
          <w:spacing w:val="5"/>
          <w:sz w:val="22"/>
          <w:szCs w:val="22"/>
        </w:rPr>
        <w:t xml:space="preserve"> </w:t>
      </w:r>
      <w:r w:rsidRPr="00E863A7">
        <w:rPr>
          <w:rFonts w:ascii="Arial" w:eastAsia="Arial" w:hAnsi="Arial" w:cs="Arial"/>
          <w:sz w:val="22"/>
          <w:szCs w:val="22"/>
        </w:rPr>
        <w:t>request</w:t>
      </w:r>
      <w:r w:rsidRPr="00E863A7">
        <w:rPr>
          <w:rFonts w:ascii="Arial" w:eastAsia="Arial" w:hAnsi="Arial" w:cs="Arial"/>
          <w:spacing w:val="12"/>
          <w:sz w:val="22"/>
          <w:szCs w:val="22"/>
        </w:rPr>
        <w:t xml:space="preserve"> </w:t>
      </w:r>
      <w:r w:rsidRPr="00E863A7">
        <w:rPr>
          <w:rFonts w:ascii="Arial" w:eastAsia="Arial" w:hAnsi="Arial" w:cs="Arial"/>
          <w:sz w:val="22"/>
          <w:szCs w:val="22"/>
        </w:rPr>
        <w:t>will</w:t>
      </w:r>
      <w:r w:rsidRPr="00E863A7">
        <w:rPr>
          <w:rFonts w:ascii="Arial" w:eastAsia="Arial" w:hAnsi="Arial" w:cs="Arial"/>
          <w:spacing w:val="4"/>
          <w:sz w:val="22"/>
          <w:szCs w:val="22"/>
        </w:rPr>
        <w:t xml:space="preserve"> </w:t>
      </w:r>
      <w:r w:rsidRPr="00E863A7">
        <w:rPr>
          <w:rFonts w:ascii="Arial" w:eastAsia="Arial" w:hAnsi="Arial" w:cs="Arial"/>
          <w:sz w:val="22"/>
          <w:szCs w:val="22"/>
        </w:rPr>
        <w:t>than</w:t>
      </w:r>
      <w:r w:rsidRPr="00E863A7">
        <w:rPr>
          <w:rFonts w:ascii="Arial" w:eastAsia="Arial" w:hAnsi="Arial" w:cs="Arial"/>
          <w:spacing w:val="6"/>
          <w:sz w:val="22"/>
          <w:szCs w:val="22"/>
        </w:rPr>
        <w:t xml:space="preserve"> </w:t>
      </w:r>
      <w:r w:rsidRPr="00E863A7">
        <w:rPr>
          <w:rFonts w:ascii="Arial" w:eastAsia="Arial" w:hAnsi="Arial" w:cs="Arial"/>
          <w:sz w:val="22"/>
          <w:szCs w:val="22"/>
        </w:rPr>
        <w:t>pass</w:t>
      </w:r>
      <w:r w:rsidRPr="00E863A7">
        <w:rPr>
          <w:rFonts w:ascii="Arial" w:eastAsia="Arial" w:hAnsi="Arial" w:cs="Arial"/>
          <w:spacing w:val="7"/>
          <w:sz w:val="22"/>
          <w:szCs w:val="22"/>
        </w:rPr>
        <w:t xml:space="preserve"> </w:t>
      </w:r>
      <w:r w:rsidRPr="00E863A7">
        <w:rPr>
          <w:rFonts w:ascii="Arial" w:eastAsia="Arial" w:hAnsi="Arial" w:cs="Arial"/>
          <w:sz w:val="22"/>
          <w:szCs w:val="22"/>
        </w:rPr>
        <w:t>back</w:t>
      </w:r>
      <w:r w:rsidRPr="00E863A7">
        <w:rPr>
          <w:rFonts w:ascii="Arial" w:eastAsia="Arial" w:hAnsi="Arial" w:cs="Arial"/>
          <w:spacing w:val="7"/>
          <w:sz w:val="22"/>
          <w:szCs w:val="22"/>
        </w:rPr>
        <w:t xml:space="preserve"> </w:t>
      </w:r>
      <w:r w:rsidRPr="00E863A7">
        <w:rPr>
          <w:rFonts w:ascii="Arial" w:eastAsia="Arial" w:hAnsi="Arial" w:cs="Arial"/>
          <w:sz w:val="22"/>
          <w:szCs w:val="22"/>
        </w:rPr>
        <w:t>a query</w:t>
      </w:r>
      <w:r w:rsidRPr="00E863A7">
        <w:rPr>
          <w:rFonts w:ascii="Arial" w:eastAsia="Arial" w:hAnsi="Arial" w:cs="Arial"/>
          <w:spacing w:val="9"/>
          <w:sz w:val="22"/>
          <w:szCs w:val="22"/>
        </w:rPr>
        <w:t xml:space="preserve"> </w:t>
      </w:r>
      <w:r w:rsidRPr="00E863A7">
        <w:rPr>
          <w:rFonts w:ascii="Arial" w:eastAsia="Arial" w:hAnsi="Arial" w:cs="Arial"/>
          <w:sz w:val="22"/>
          <w:szCs w:val="22"/>
        </w:rPr>
        <w:t>string</w:t>
      </w:r>
      <w:r w:rsidRPr="00E863A7">
        <w:rPr>
          <w:rFonts w:ascii="Arial" w:eastAsia="Arial" w:hAnsi="Arial" w:cs="Arial"/>
          <w:spacing w:val="8"/>
          <w:sz w:val="22"/>
          <w:szCs w:val="22"/>
        </w:rPr>
        <w:t xml:space="preserve"> </w:t>
      </w:r>
      <w:r w:rsidRPr="00E863A7">
        <w:rPr>
          <w:rFonts w:ascii="Arial" w:eastAsia="Arial" w:hAnsi="Arial" w:cs="Arial"/>
          <w:sz w:val="22"/>
          <w:szCs w:val="22"/>
        </w:rPr>
        <w:t>parameters</w:t>
      </w:r>
      <w:r w:rsidRPr="00E863A7">
        <w:rPr>
          <w:rFonts w:ascii="Arial" w:eastAsia="Arial" w:hAnsi="Arial" w:cs="Arial"/>
          <w:spacing w:val="20"/>
          <w:sz w:val="22"/>
          <w:szCs w:val="22"/>
        </w:rPr>
        <w:t xml:space="preserve"> </w:t>
      </w:r>
      <w:r w:rsidRPr="00E863A7">
        <w:rPr>
          <w:rFonts w:ascii="Arial" w:eastAsia="Arial" w:hAnsi="Arial" w:cs="Arial"/>
          <w:sz w:val="22"/>
          <w:szCs w:val="22"/>
        </w:rPr>
        <w:t>that</w:t>
      </w:r>
      <w:r w:rsidRPr="00E863A7">
        <w:rPr>
          <w:rFonts w:ascii="Arial" w:eastAsia="Arial" w:hAnsi="Arial" w:cs="Arial"/>
          <w:spacing w:val="5"/>
          <w:sz w:val="22"/>
          <w:szCs w:val="22"/>
        </w:rPr>
        <w:t xml:space="preserve"> </w:t>
      </w:r>
      <w:r w:rsidRPr="00E863A7">
        <w:rPr>
          <w:rFonts w:ascii="Arial" w:eastAsia="Arial" w:hAnsi="Arial" w:cs="Arial"/>
          <w:sz w:val="22"/>
          <w:szCs w:val="22"/>
        </w:rPr>
        <w:t>will</w:t>
      </w:r>
      <w:r w:rsidRPr="00E863A7">
        <w:rPr>
          <w:rFonts w:ascii="Arial" w:eastAsia="Arial" w:hAnsi="Arial" w:cs="Arial"/>
          <w:spacing w:val="4"/>
          <w:sz w:val="22"/>
          <w:szCs w:val="22"/>
        </w:rPr>
        <w:t xml:space="preserve"> </w:t>
      </w:r>
      <w:r w:rsidRPr="00E863A7">
        <w:rPr>
          <w:rFonts w:ascii="Arial" w:eastAsia="Arial" w:hAnsi="Arial" w:cs="Arial"/>
          <w:sz w:val="22"/>
          <w:szCs w:val="22"/>
        </w:rPr>
        <w:t>need</w:t>
      </w:r>
      <w:r w:rsidRPr="00E863A7">
        <w:rPr>
          <w:rFonts w:ascii="Arial" w:eastAsia="Arial" w:hAnsi="Arial" w:cs="Arial"/>
          <w:spacing w:val="7"/>
          <w:sz w:val="22"/>
          <w:szCs w:val="22"/>
        </w:rPr>
        <w:t xml:space="preserve"> </w:t>
      </w:r>
      <w:r w:rsidRPr="00E863A7">
        <w:rPr>
          <w:rFonts w:ascii="Arial" w:eastAsia="Arial" w:hAnsi="Arial" w:cs="Arial"/>
          <w:sz w:val="22"/>
          <w:szCs w:val="22"/>
        </w:rPr>
        <w:t>to</w:t>
      </w:r>
      <w:r w:rsidRPr="00E863A7">
        <w:rPr>
          <w:rFonts w:ascii="Arial" w:eastAsia="Arial" w:hAnsi="Arial" w:cs="Arial"/>
          <w:spacing w:val="1"/>
          <w:sz w:val="22"/>
          <w:szCs w:val="22"/>
        </w:rPr>
        <w:t xml:space="preserve"> </w:t>
      </w:r>
      <w:r w:rsidRPr="00E863A7">
        <w:rPr>
          <w:rFonts w:ascii="Arial" w:eastAsia="Arial" w:hAnsi="Arial" w:cs="Arial"/>
          <w:sz w:val="22"/>
          <w:szCs w:val="22"/>
        </w:rPr>
        <w:t>be</w:t>
      </w:r>
      <w:r w:rsidRPr="00E863A7">
        <w:rPr>
          <w:rFonts w:ascii="Arial" w:eastAsia="Arial" w:hAnsi="Arial" w:cs="Arial"/>
          <w:spacing w:val="2"/>
          <w:sz w:val="22"/>
          <w:szCs w:val="22"/>
        </w:rPr>
        <w:t xml:space="preserve"> </w:t>
      </w:r>
      <w:r w:rsidRPr="00E863A7">
        <w:rPr>
          <w:rFonts w:ascii="Arial" w:eastAsia="Arial" w:hAnsi="Arial" w:cs="Arial"/>
          <w:sz w:val="22"/>
          <w:szCs w:val="22"/>
        </w:rPr>
        <w:t>appended</w:t>
      </w:r>
      <w:r w:rsidRPr="00E863A7">
        <w:rPr>
          <w:rFonts w:ascii="Arial" w:eastAsia="Arial" w:hAnsi="Arial" w:cs="Arial"/>
          <w:spacing w:val="17"/>
          <w:sz w:val="22"/>
          <w:szCs w:val="22"/>
        </w:rPr>
        <w:t xml:space="preserve"> </w:t>
      </w:r>
      <w:r w:rsidRPr="00E863A7">
        <w:rPr>
          <w:rFonts w:ascii="Arial" w:eastAsia="Arial" w:hAnsi="Arial" w:cs="Arial"/>
          <w:sz w:val="22"/>
          <w:szCs w:val="22"/>
        </w:rPr>
        <w:t>to</w:t>
      </w:r>
      <w:r w:rsidRPr="00E863A7">
        <w:rPr>
          <w:rFonts w:ascii="Arial" w:eastAsia="Arial" w:hAnsi="Arial" w:cs="Arial"/>
          <w:spacing w:val="1"/>
          <w:sz w:val="22"/>
          <w:szCs w:val="22"/>
        </w:rPr>
        <w:t xml:space="preserve"> </w:t>
      </w:r>
      <w:r w:rsidRPr="00E863A7">
        <w:rPr>
          <w:rFonts w:ascii="Arial" w:eastAsia="Arial" w:hAnsi="Arial" w:cs="Arial"/>
          <w:w w:val="102"/>
          <w:sz w:val="22"/>
          <w:szCs w:val="22"/>
        </w:rPr>
        <w:t xml:space="preserve">the </w:t>
      </w:r>
      <w:r w:rsidRPr="00E863A7">
        <w:rPr>
          <w:rFonts w:ascii="Arial" w:eastAsia="Arial" w:hAnsi="Arial" w:cs="Arial"/>
          <w:sz w:val="22"/>
          <w:szCs w:val="22"/>
        </w:rPr>
        <w:t>URLs</w:t>
      </w:r>
      <w:r w:rsidRPr="00E863A7">
        <w:rPr>
          <w:rFonts w:ascii="Arial" w:eastAsia="Arial" w:hAnsi="Arial" w:cs="Arial"/>
          <w:spacing w:val="9"/>
          <w:sz w:val="22"/>
          <w:szCs w:val="22"/>
        </w:rPr>
        <w:t xml:space="preserve"> </w:t>
      </w:r>
      <w:r w:rsidRPr="00E863A7">
        <w:rPr>
          <w:rFonts w:ascii="Arial" w:eastAsia="Arial" w:hAnsi="Arial" w:cs="Arial"/>
          <w:sz w:val="22"/>
          <w:szCs w:val="22"/>
        </w:rPr>
        <w:t>into</w:t>
      </w:r>
      <w:r w:rsidRPr="00E863A7">
        <w:rPr>
          <w:rFonts w:ascii="Arial" w:eastAsia="Arial" w:hAnsi="Arial" w:cs="Arial"/>
          <w:spacing w:val="5"/>
          <w:sz w:val="22"/>
          <w:szCs w:val="22"/>
        </w:rPr>
        <w:t xml:space="preserve"> </w:t>
      </w:r>
      <w:r w:rsidRPr="00E863A7">
        <w:rPr>
          <w:rFonts w:ascii="Arial" w:eastAsia="Arial" w:hAnsi="Arial" w:cs="Arial"/>
          <w:sz w:val="22"/>
          <w:szCs w:val="22"/>
        </w:rPr>
        <w:t>R2library.com.</w:t>
      </w:r>
      <w:r w:rsidR="00F6098B" w:rsidRPr="00E863A7">
        <w:rPr>
          <w:rFonts w:ascii="Arial" w:eastAsia="Arial" w:hAnsi="Arial" w:cs="Arial"/>
          <w:sz w:val="22"/>
          <w:szCs w:val="22"/>
        </w:rPr>
        <w:t xml:space="preserve"> This type of authentication will not allow you to access the admin area of </w:t>
      </w:r>
      <w:r w:rsidR="001D0B2B" w:rsidRPr="00E863A7">
        <w:rPr>
          <w:rFonts w:ascii="Arial" w:eastAsia="Arial" w:hAnsi="Arial" w:cs="Arial"/>
          <w:sz w:val="22"/>
          <w:szCs w:val="22"/>
        </w:rPr>
        <w:t>R2library.com</w:t>
      </w:r>
      <w:r w:rsidR="00F6098B" w:rsidRPr="00E863A7">
        <w:rPr>
          <w:rFonts w:ascii="Arial" w:eastAsia="Arial" w:hAnsi="Arial" w:cs="Arial"/>
          <w:sz w:val="22"/>
          <w:szCs w:val="22"/>
        </w:rPr>
        <w:t xml:space="preserve">, but it will allow access to all your titles. </w:t>
      </w:r>
      <w:r w:rsidRPr="00E863A7">
        <w:rPr>
          <w:rFonts w:ascii="Arial" w:eastAsia="Arial" w:hAnsi="Arial" w:cs="Arial"/>
          <w:sz w:val="22"/>
          <w:szCs w:val="22"/>
        </w:rPr>
        <w:t>The</w:t>
      </w:r>
      <w:r w:rsidRPr="00E863A7">
        <w:rPr>
          <w:rFonts w:ascii="Arial" w:eastAsia="Arial" w:hAnsi="Arial" w:cs="Arial"/>
          <w:spacing w:val="5"/>
          <w:sz w:val="22"/>
          <w:szCs w:val="22"/>
        </w:rPr>
        <w:t xml:space="preserve"> </w:t>
      </w:r>
      <w:r w:rsidRPr="00E863A7">
        <w:rPr>
          <w:rFonts w:ascii="Arial" w:eastAsia="Arial" w:hAnsi="Arial" w:cs="Arial"/>
          <w:sz w:val="22"/>
          <w:szCs w:val="22"/>
        </w:rPr>
        <w:t>links</w:t>
      </w:r>
      <w:r w:rsidRPr="00E863A7">
        <w:rPr>
          <w:rFonts w:ascii="Arial" w:eastAsia="Arial" w:hAnsi="Arial" w:cs="Arial"/>
          <w:spacing w:val="6"/>
          <w:sz w:val="22"/>
          <w:szCs w:val="22"/>
        </w:rPr>
        <w:t xml:space="preserve"> </w:t>
      </w:r>
      <w:r w:rsidRPr="00E863A7">
        <w:rPr>
          <w:rFonts w:ascii="Arial" w:eastAsia="Arial" w:hAnsi="Arial" w:cs="Arial"/>
          <w:sz w:val="22"/>
          <w:szCs w:val="22"/>
        </w:rPr>
        <w:t>on</w:t>
      </w:r>
      <w:r w:rsidRPr="00E863A7">
        <w:rPr>
          <w:rFonts w:ascii="Arial" w:eastAsia="Arial" w:hAnsi="Arial" w:cs="Arial"/>
          <w:spacing w:val="2"/>
          <w:sz w:val="22"/>
          <w:szCs w:val="22"/>
        </w:rPr>
        <w:t xml:space="preserve"> </w:t>
      </w:r>
      <w:r w:rsidRPr="00E863A7">
        <w:rPr>
          <w:rFonts w:ascii="Arial" w:eastAsia="Arial" w:hAnsi="Arial" w:cs="Arial"/>
          <w:sz w:val="22"/>
          <w:szCs w:val="22"/>
        </w:rPr>
        <w:t>the</w:t>
      </w:r>
      <w:r w:rsidRPr="00E863A7">
        <w:rPr>
          <w:rFonts w:ascii="Arial" w:eastAsia="Arial" w:hAnsi="Arial" w:cs="Arial"/>
          <w:spacing w:val="4"/>
          <w:sz w:val="22"/>
          <w:szCs w:val="22"/>
        </w:rPr>
        <w:t xml:space="preserve"> </w:t>
      </w:r>
      <w:r w:rsidRPr="00E863A7">
        <w:rPr>
          <w:rFonts w:ascii="Arial" w:eastAsia="Arial" w:hAnsi="Arial" w:cs="Arial"/>
          <w:sz w:val="22"/>
          <w:szCs w:val="22"/>
        </w:rPr>
        <w:t>institution’s</w:t>
      </w:r>
      <w:r w:rsidRPr="00E863A7">
        <w:rPr>
          <w:rFonts w:ascii="Arial" w:eastAsia="Arial" w:hAnsi="Arial" w:cs="Arial"/>
          <w:spacing w:val="19"/>
          <w:sz w:val="22"/>
          <w:szCs w:val="22"/>
        </w:rPr>
        <w:t xml:space="preserve"> </w:t>
      </w:r>
      <w:r w:rsidRPr="00E863A7">
        <w:rPr>
          <w:rFonts w:ascii="Arial" w:eastAsia="Arial" w:hAnsi="Arial" w:cs="Arial"/>
          <w:sz w:val="22"/>
          <w:szCs w:val="22"/>
        </w:rPr>
        <w:t>web</w:t>
      </w:r>
      <w:r w:rsidRPr="00E863A7">
        <w:rPr>
          <w:rFonts w:ascii="Arial" w:eastAsia="Arial" w:hAnsi="Arial" w:cs="Arial"/>
          <w:spacing w:val="6"/>
          <w:sz w:val="22"/>
          <w:szCs w:val="22"/>
        </w:rPr>
        <w:t xml:space="preserve"> </w:t>
      </w:r>
      <w:r w:rsidRPr="00E863A7">
        <w:rPr>
          <w:rFonts w:ascii="Arial" w:eastAsia="Arial" w:hAnsi="Arial" w:cs="Arial"/>
          <w:sz w:val="22"/>
          <w:szCs w:val="22"/>
        </w:rPr>
        <w:t>page</w:t>
      </w:r>
      <w:r w:rsidRPr="00E863A7">
        <w:rPr>
          <w:rFonts w:ascii="Arial" w:eastAsia="Arial" w:hAnsi="Arial" w:cs="Arial"/>
          <w:spacing w:val="7"/>
          <w:sz w:val="22"/>
          <w:szCs w:val="22"/>
        </w:rPr>
        <w:t xml:space="preserve"> </w:t>
      </w:r>
      <w:r w:rsidRPr="00E863A7">
        <w:rPr>
          <w:rFonts w:ascii="Arial" w:eastAsia="Arial" w:hAnsi="Arial" w:cs="Arial"/>
          <w:sz w:val="22"/>
          <w:szCs w:val="22"/>
        </w:rPr>
        <w:t>will</w:t>
      </w:r>
      <w:r w:rsidRPr="00E863A7">
        <w:rPr>
          <w:rFonts w:ascii="Arial" w:eastAsia="Arial" w:hAnsi="Arial" w:cs="Arial"/>
          <w:spacing w:val="4"/>
          <w:sz w:val="22"/>
          <w:szCs w:val="22"/>
        </w:rPr>
        <w:t xml:space="preserve"> </w:t>
      </w:r>
      <w:r w:rsidRPr="00E863A7">
        <w:rPr>
          <w:rFonts w:ascii="Arial" w:eastAsia="Arial" w:hAnsi="Arial" w:cs="Arial"/>
          <w:sz w:val="22"/>
          <w:szCs w:val="22"/>
        </w:rPr>
        <w:t>have</w:t>
      </w:r>
      <w:r w:rsidRPr="00E863A7">
        <w:rPr>
          <w:rFonts w:ascii="Arial" w:eastAsia="Arial" w:hAnsi="Arial" w:cs="Arial"/>
          <w:spacing w:val="7"/>
          <w:sz w:val="22"/>
          <w:szCs w:val="22"/>
        </w:rPr>
        <w:t xml:space="preserve"> </w:t>
      </w:r>
      <w:r w:rsidRPr="00E863A7">
        <w:rPr>
          <w:rFonts w:ascii="Arial" w:eastAsia="Arial" w:hAnsi="Arial" w:cs="Arial"/>
          <w:sz w:val="22"/>
          <w:szCs w:val="22"/>
        </w:rPr>
        <w:t>a 30</w:t>
      </w:r>
      <w:r w:rsidRPr="00E863A7">
        <w:rPr>
          <w:rFonts w:ascii="Arial" w:eastAsia="Arial" w:hAnsi="Arial" w:cs="Arial"/>
          <w:spacing w:val="2"/>
          <w:sz w:val="22"/>
          <w:szCs w:val="22"/>
        </w:rPr>
        <w:t xml:space="preserve"> </w:t>
      </w:r>
      <w:r w:rsidRPr="00E863A7">
        <w:rPr>
          <w:rFonts w:ascii="Arial" w:eastAsia="Arial" w:hAnsi="Arial" w:cs="Arial"/>
          <w:sz w:val="22"/>
          <w:szCs w:val="22"/>
        </w:rPr>
        <w:t>minute</w:t>
      </w:r>
      <w:r w:rsidRPr="00E863A7">
        <w:rPr>
          <w:rFonts w:ascii="Arial" w:eastAsia="Arial" w:hAnsi="Arial" w:cs="Arial"/>
          <w:spacing w:val="11"/>
          <w:sz w:val="22"/>
          <w:szCs w:val="22"/>
        </w:rPr>
        <w:t xml:space="preserve"> </w:t>
      </w:r>
      <w:r w:rsidRPr="00E863A7">
        <w:rPr>
          <w:rFonts w:ascii="Arial" w:eastAsia="Arial" w:hAnsi="Arial" w:cs="Arial"/>
          <w:sz w:val="22"/>
          <w:szCs w:val="22"/>
        </w:rPr>
        <w:t>time</w:t>
      </w:r>
      <w:r w:rsidRPr="00E863A7">
        <w:rPr>
          <w:rFonts w:ascii="Arial" w:eastAsia="Arial" w:hAnsi="Arial" w:cs="Arial"/>
          <w:spacing w:val="6"/>
          <w:sz w:val="22"/>
          <w:szCs w:val="22"/>
        </w:rPr>
        <w:t xml:space="preserve"> </w:t>
      </w:r>
      <w:r w:rsidRPr="00E863A7">
        <w:rPr>
          <w:rFonts w:ascii="Arial" w:eastAsia="Arial" w:hAnsi="Arial" w:cs="Arial"/>
          <w:w w:val="102"/>
          <w:sz w:val="22"/>
          <w:szCs w:val="22"/>
        </w:rPr>
        <w:t xml:space="preserve">out. </w:t>
      </w:r>
      <w:r w:rsidRPr="00E863A7">
        <w:rPr>
          <w:rFonts w:ascii="Arial" w:eastAsia="Arial" w:hAnsi="Arial" w:cs="Arial"/>
          <w:sz w:val="22"/>
          <w:szCs w:val="22"/>
        </w:rPr>
        <w:t>After</w:t>
      </w:r>
      <w:r w:rsidRPr="00E863A7">
        <w:rPr>
          <w:rFonts w:ascii="Arial" w:eastAsia="Arial" w:hAnsi="Arial" w:cs="Arial"/>
          <w:spacing w:val="11"/>
          <w:sz w:val="22"/>
          <w:szCs w:val="22"/>
        </w:rPr>
        <w:t xml:space="preserve"> </w:t>
      </w:r>
      <w:r w:rsidRPr="00E863A7">
        <w:rPr>
          <w:rFonts w:ascii="Arial" w:eastAsia="Arial" w:hAnsi="Arial" w:cs="Arial"/>
          <w:sz w:val="22"/>
          <w:szCs w:val="22"/>
        </w:rPr>
        <w:t>the</w:t>
      </w:r>
      <w:r w:rsidRPr="00E863A7">
        <w:rPr>
          <w:rFonts w:ascii="Arial" w:eastAsia="Arial" w:hAnsi="Arial" w:cs="Arial"/>
          <w:spacing w:val="8"/>
          <w:sz w:val="22"/>
          <w:szCs w:val="22"/>
        </w:rPr>
        <w:t xml:space="preserve"> </w:t>
      </w:r>
      <w:r w:rsidRPr="00E863A7">
        <w:rPr>
          <w:rFonts w:ascii="Arial" w:eastAsia="Arial" w:hAnsi="Arial" w:cs="Arial"/>
          <w:sz w:val="22"/>
          <w:szCs w:val="22"/>
        </w:rPr>
        <w:t>30</w:t>
      </w:r>
      <w:r w:rsidRPr="00E863A7">
        <w:rPr>
          <w:rFonts w:ascii="Arial" w:eastAsia="Arial" w:hAnsi="Arial" w:cs="Arial"/>
          <w:spacing w:val="7"/>
          <w:sz w:val="22"/>
          <w:szCs w:val="22"/>
        </w:rPr>
        <w:t xml:space="preserve"> </w:t>
      </w:r>
      <w:r w:rsidRPr="00E863A7">
        <w:rPr>
          <w:rFonts w:ascii="Arial" w:eastAsia="Arial" w:hAnsi="Arial" w:cs="Arial"/>
          <w:sz w:val="22"/>
          <w:szCs w:val="22"/>
        </w:rPr>
        <w:t>minute</w:t>
      </w:r>
      <w:r w:rsidRPr="00E863A7">
        <w:rPr>
          <w:rFonts w:ascii="Arial" w:eastAsia="Arial" w:hAnsi="Arial" w:cs="Arial"/>
          <w:spacing w:val="15"/>
          <w:sz w:val="22"/>
          <w:szCs w:val="22"/>
        </w:rPr>
        <w:t xml:space="preserve"> </w:t>
      </w:r>
      <w:r w:rsidRPr="00E863A7">
        <w:rPr>
          <w:rFonts w:ascii="Arial" w:eastAsia="Arial" w:hAnsi="Arial" w:cs="Arial"/>
          <w:sz w:val="22"/>
          <w:szCs w:val="22"/>
        </w:rPr>
        <w:t>time</w:t>
      </w:r>
      <w:r w:rsidRPr="00E863A7">
        <w:rPr>
          <w:rFonts w:ascii="Arial" w:eastAsia="Arial" w:hAnsi="Arial" w:cs="Arial"/>
          <w:spacing w:val="10"/>
          <w:sz w:val="22"/>
          <w:szCs w:val="22"/>
        </w:rPr>
        <w:t xml:space="preserve"> </w:t>
      </w:r>
      <w:r w:rsidRPr="00E863A7">
        <w:rPr>
          <w:rFonts w:ascii="Arial" w:eastAsia="Arial" w:hAnsi="Arial" w:cs="Arial"/>
          <w:sz w:val="22"/>
          <w:szCs w:val="22"/>
        </w:rPr>
        <w:t>out</w:t>
      </w:r>
      <w:r w:rsidRPr="00E863A7">
        <w:rPr>
          <w:rFonts w:ascii="Arial" w:eastAsia="Arial" w:hAnsi="Arial" w:cs="Arial"/>
          <w:spacing w:val="8"/>
          <w:sz w:val="22"/>
          <w:szCs w:val="22"/>
        </w:rPr>
        <w:t xml:space="preserve"> </w:t>
      </w:r>
      <w:r w:rsidRPr="00E863A7">
        <w:rPr>
          <w:rFonts w:ascii="Arial" w:eastAsia="Arial" w:hAnsi="Arial" w:cs="Arial"/>
          <w:sz w:val="22"/>
          <w:szCs w:val="22"/>
        </w:rPr>
        <w:t>new</w:t>
      </w:r>
      <w:r w:rsidRPr="00E863A7">
        <w:rPr>
          <w:rFonts w:ascii="Arial" w:eastAsia="Arial" w:hAnsi="Arial" w:cs="Arial"/>
          <w:spacing w:val="10"/>
          <w:sz w:val="22"/>
          <w:szCs w:val="22"/>
        </w:rPr>
        <w:t xml:space="preserve"> </w:t>
      </w:r>
      <w:r w:rsidRPr="00E863A7">
        <w:rPr>
          <w:rFonts w:ascii="Arial" w:eastAsia="Arial" w:hAnsi="Arial" w:cs="Arial"/>
          <w:sz w:val="22"/>
          <w:szCs w:val="22"/>
        </w:rPr>
        <w:t>links</w:t>
      </w:r>
      <w:r w:rsidRPr="00E863A7">
        <w:rPr>
          <w:rFonts w:ascii="Arial" w:eastAsia="Arial" w:hAnsi="Arial" w:cs="Arial"/>
          <w:spacing w:val="11"/>
          <w:sz w:val="22"/>
          <w:szCs w:val="22"/>
        </w:rPr>
        <w:t xml:space="preserve"> </w:t>
      </w:r>
      <w:r w:rsidRPr="00E863A7">
        <w:rPr>
          <w:rFonts w:ascii="Arial" w:eastAsia="Arial" w:hAnsi="Arial" w:cs="Arial"/>
          <w:sz w:val="22"/>
          <w:szCs w:val="22"/>
        </w:rPr>
        <w:t>will</w:t>
      </w:r>
      <w:r w:rsidRPr="00E863A7">
        <w:rPr>
          <w:rFonts w:ascii="Arial" w:eastAsia="Arial" w:hAnsi="Arial" w:cs="Arial"/>
          <w:spacing w:val="8"/>
          <w:sz w:val="22"/>
          <w:szCs w:val="22"/>
        </w:rPr>
        <w:t xml:space="preserve"> </w:t>
      </w:r>
      <w:r w:rsidRPr="00E863A7">
        <w:rPr>
          <w:rFonts w:ascii="Arial" w:eastAsia="Arial" w:hAnsi="Arial" w:cs="Arial"/>
          <w:sz w:val="22"/>
          <w:szCs w:val="22"/>
        </w:rPr>
        <w:t>need</w:t>
      </w:r>
      <w:r w:rsidRPr="00E863A7">
        <w:rPr>
          <w:rFonts w:ascii="Arial" w:eastAsia="Arial" w:hAnsi="Arial" w:cs="Arial"/>
          <w:spacing w:val="12"/>
          <w:sz w:val="22"/>
          <w:szCs w:val="22"/>
        </w:rPr>
        <w:t xml:space="preserve"> </w:t>
      </w:r>
      <w:r w:rsidRPr="00E863A7">
        <w:rPr>
          <w:rFonts w:ascii="Arial" w:eastAsia="Arial" w:hAnsi="Arial" w:cs="Arial"/>
          <w:sz w:val="22"/>
          <w:szCs w:val="22"/>
        </w:rPr>
        <w:t>to</w:t>
      </w:r>
      <w:r w:rsidRPr="00E863A7">
        <w:rPr>
          <w:rFonts w:ascii="Arial" w:eastAsia="Arial" w:hAnsi="Arial" w:cs="Arial"/>
          <w:spacing w:val="6"/>
          <w:sz w:val="22"/>
          <w:szCs w:val="22"/>
        </w:rPr>
        <w:t xml:space="preserve"> </w:t>
      </w:r>
      <w:r w:rsidRPr="00E863A7">
        <w:rPr>
          <w:rFonts w:ascii="Arial" w:eastAsia="Arial" w:hAnsi="Arial" w:cs="Arial"/>
          <w:sz w:val="22"/>
          <w:szCs w:val="22"/>
        </w:rPr>
        <w:t>be</w:t>
      </w:r>
      <w:r w:rsidRPr="00E863A7">
        <w:rPr>
          <w:rFonts w:ascii="Arial" w:eastAsia="Arial" w:hAnsi="Arial" w:cs="Arial"/>
          <w:spacing w:val="7"/>
          <w:sz w:val="22"/>
          <w:szCs w:val="22"/>
        </w:rPr>
        <w:t xml:space="preserve"> </w:t>
      </w:r>
      <w:r w:rsidRPr="00E863A7">
        <w:rPr>
          <w:rFonts w:ascii="Arial" w:eastAsia="Arial" w:hAnsi="Arial" w:cs="Arial"/>
          <w:w w:val="102"/>
          <w:sz w:val="22"/>
          <w:szCs w:val="22"/>
        </w:rPr>
        <w:t>generated.</w:t>
      </w:r>
      <w:r w:rsidR="001D0B2B" w:rsidRPr="00E863A7">
        <w:rPr>
          <w:rFonts w:ascii="Arial" w:eastAsia="Arial" w:hAnsi="Arial" w:cs="Arial"/>
          <w:w w:val="102"/>
          <w:sz w:val="22"/>
          <w:szCs w:val="22"/>
        </w:rPr>
        <w:t xml:space="preserve"> Examples of links into the website, the portions highlighted in yellow is what the web request will provide:</w:t>
      </w:r>
    </w:p>
    <w:p w:rsidR="00680623" w:rsidRPr="00E863A7" w:rsidRDefault="00680623" w:rsidP="001D0B2B">
      <w:pPr>
        <w:spacing w:line="284" w:lineRule="auto"/>
        <w:ind w:left="100" w:right="288"/>
        <w:rPr>
          <w:rFonts w:ascii="Arial" w:eastAsia="Arial" w:hAnsi="Arial" w:cs="Arial"/>
          <w:w w:val="102"/>
          <w:sz w:val="22"/>
          <w:szCs w:val="22"/>
        </w:rPr>
      </w:pPr>
    </w:p>
    <w:p w:rsidR="001D0B2B" w:rsidRDefault="001D0B2B" w:rsidP="001D0B2B">
      <w:pPr>
        <w:spacing w:line="284" w:lineRule="auto"/>
        <w:ind w:left="100" w:right="288"/>
        <w:rPr>
          <w:rFonts w:ascii="Arial" w:eastAsia="Arial" w:hAnsi="Arial" w:cs="Arial"/>
          <w:sz w:val="22"/>
          <w:szCs w:val="22"/>
        </w:rPr>
      </w:pPr>
    </w:p>
    <w:tbl>
      <w:tblPr>
        <w:tblStyle w:val="TableGrid"/>
        <w:tblW w:w="0" w:type="auto"/>
        <w:tblInd w:w="100" w:type="dxa"/>
        <w:tblLayout w:type="fixed"/>
        <w:tblLook w:val="04A0" w:firstRow="1" w:lastRow="0" w:firstColumn="1" w:lastColumn="0" w:noHBand="0" w:noVBand="1"/>
      </w:tblPr>
      <w:tblGrid>
        <w:gridCol w:w="2685"/>
        <w:gridCol w:w="2880"/>
        <w:gridCol w:w="4405"/>
      </w:tblGrid>
      <w:tr w:rsidR="00E863A7" w:rsidTr="00F679C6">
        <w:tc>
          <w:tcPr>
            <w:tcW w:w="2685"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Value</w:t>
            </w:r>
          </w:p>
        </w:tc>
        <w:tc>
          <w:tcPr>
            <w:tcW w:w="2880"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Meaning</w:t>
            </w:r>
          </w:p>
        </w:tc>
        <w:tc>
          <w:tcPr>
            <w:tcW w:w="4405"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Description</w:t>
            </w:r>
          </w:p>
        </w:tc>
      </w:tr>
      <w:tr w:rsidR="00E863A7" w:rsidTr="00F679C6">
        <w:tc>
          <w:tcPr>
            <w:tcW w:w="2685"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000001</w:t>
            </w:r>
          </w:p>
        </w:tc>
        <w:tc>
          <w:tcPr>
            <w:tcW w:w="2880"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Rittenhouse Account Number</w:t>
            </w:r>
          </w:p>
        </w:tc>
        <w:tc>
          <w:tcPr>
            <w:tcW w:w="4405" w:type="dxa"/>
          </w:tcPr>
          <w:p w:rsidR="00E863A7" w:rsidRDefault="00F679C6" w:rsidP="001D0B2B">
            <w:pPr>
              <w:spacing w:line="284" w:lineRule="auto"/>
              <w:ind w:right="288"/>
              <w:rPr>
                <w:rFonts w:ascii="Arial" w:eastAsia="Arial" w:hAnsi="Arial" w:cs="Arial"/>
                <w:sz w:val="22"/>
                <w:szCs w:val="22"/>
              </w:rPr>
            </w:pPr>
            <w:r>
              <w:rPr>
                <w:rFonts w:ascii="Arial" w:eastAsia="Arial" w:hAnsi="Arial" w:cs="Arial"/>
                <w:sz w:val="22"/>
                <w:szCs w:val="22"/>
              </w:rPr>
              <w:t xml:space="preserve">This value can be </w:t>
            </w:r>
          </w:p>
        </w:tc>
      </w:tr>
      <w:tr w:rsidR="00E863A7" w:rsidTr="00F679C6">
        <w:tc>
          <w:tcPr>
            <w:tcW w:w="2685" w:type="dxa"/>
          </w:tcPr>
          <w:p w:rsidR="00E863A7" w:rsidRDefault="00E863A7" w:rsidP="001D0B2B">
            <w:pPr>
              <w:spacing w:line="284" w:lineRule="auto"/>
              <w:ind w:right="288"/>
              <w:rPr>
                <w:rFonts w:ascii="Arial" w:eastAsia="Arial" w:hAnsi="Arial" w:cs="Arial"/>
                <w:sz w:val="22"/>
                <w:szCs w:val="22"/>
              </w:rPr>
            </w:pPr>
            <w:r w:rsidRPr="00E863A7">
              <w:rPr>
                <w:rFonts w:ascii="Arial" w:eastAsia="Arial" w:hAnsi="Arial" w:cs="Arial"/>
                <w:sz w:val="22"/>
                <w:szCs w:val="22"/>
              </w:rPr>
              <w:t>20140422182130</w:t>
            </w:r>
          </w:p>
        </w:tc>
        <w:tc>
          <w:tcPr>
            <w:tcW w:w="2880" w:type="dxa"/>
          </w:tcPr>
          <w:p w:rsidR="00E863A7" w:rsidRDefault="00E863A7" w:rsidP="001D0B2B">
            <w:pPr>
              <w:spacing w:line="284" w:lineRule="auto"/>
              <w:ind w:right="288"/>
              <w:rPr>
                <w:rFonts w:ascii="Arial" w:eastAsia="Arial" w:hAnsi="Arial" w:cs="Arial"/>
                <w:sz w:val="22"/>
                <w:szCs w:val="22"/>
              </w:rPr>
            </w:pPr>
            <w:r>
              <w:rPr>
                <w:rFonts w:ascii="Arial" w:eastAsia="Arial" w:hAnsi="Arial" w:cs="Arial"/>
                <w:sz w:val="22"/>
                <w:szCs w:val="22"/>
              </w:rPr>
              <w:t>Timestamp of the request</w:t>
            </w:r>
          </w:p>
        </w:tc>
        <w:tc>
          <w:tcPr>
            <w:tcW w:w="4405" w:type="dxa"/>
          </w:tcPr>
          <w:p w:rsidR="00E863A7" w:rsidRDefault="00E863A7" w:rsidP="001D0B2B">
            <w:pPr>
              <w:spacing w:line="284" w:lineRule="auto"/>
              <w:ind w:right="288"/>
              <w:rPr>
                <w:rFonts w:ascii="Arial" w:eastAsia="Arial" w:hAnsi="Arial" w:cs="Arial"/>
                <w:sz w:val="22"/>
                <w:szCs w:val="22"/>
              </w:rPr>
            </w:pPr>
          </w:p>
        </w:tc>
      </w:tr>
      <w:tr w:rsidR="00E863A7" w:rsidTr="00F679C6">
        <w:tc>
          <w:tcPr>
            <w:tcW w:w="2685" w:type="dxa"/>
          </w:tcPr>
          <w:p w:rsidR="00E863A7" w:rsidRDefault="00F679C6" w:rsidP="001D0B2B">
            <w:pPr>
              <w:spacing w:line="284" w:lineRule="auto"/>
              <w:ind w:right="288"/>
              <w:rPr>
                <w:rFonts w:ascii="Arial" w:eastAsia="Arial" w:hAnsi="Arial" w:cs="Arial"/>
                <w:sz w:val="22"/>
                <w:szCs w:val="22"/>
              </w:rPr>
            </w:pPr>
            <w:r w:rsidRPr="00F679C6">
              <w:rPr>
                <w:rFonts w:ascii="Arial" w:eastAsia="Arial" w:hAnsi="Arial" w:cs="Arial"/>
                <w:sz w:val="22"/>
                <w:szCs w:val="22"/>
              </w:rPr>
              <w:t>SUbIaxbkP0UIrsRe1pljYuXACZIxMjM0NTY3ODkxMDEyMTMx</w:t>
            </w:r>
          </w:p>
        </w:tc>
        <w:tc>
          <w:tcPr>
            <w:tcW w:w="2880" w:type="dxa"/>
          </w:tcPr>
          <w:p w:rsidR="00E863A7" w:rsidRDefault="00F679C6" w:rsidP="001D0B2B">
            <w:pPr>
              <w:spacing w:line="284" w:lineRule="auto"/>
              <w:ind w:right="288"/>
              <w:rPr>
                <w:rFonts w:ascii="Arial" w:eastAsia="Arial" w:hAnsi="Arial" w:cs="Arial"/>
                <w:sz w:val="22"/>
                <w:szCs w:val="22"/>
              </w:rPr>
            </w:pPr>
            <w:r>
              <w:rPr>
                <w:rFonts w:ascii="Arial" w:eastAsia="Arial" w:hAnsi="Arial" w:cs="Arial"/>
                <w:sz w:val="22"/>
                <w:szCs w:val="22"/>
              </w:rPr>
              <w:t>Hash generated by method 1 or method 2.</w:t>
            </w:r>
          </w:p>
        </w:tc>
        <w:tc>
          <w:tcPr>
            <w:tcW w:w="4405" w:type="dxa"/>
          </w:tcPr>
          <w:p w:rsidR="00E863A7" w:rsidRDefault="00E863A7" w:rsidP="001D0B2B">
            <w:pPr>
              <w:spacing w:line="284" w:lineRule="auto"/>
              <w:ind w:right="288"/>
              <w:rPr>
                <w:rFonts w:ascii="Arial" w:eastAsia="Arial" w:hAnsi="Arial" w:cs="Arial"/>
                <w:sz w:val="22"/>
                <w:szCs w:val="22"/>
              </w:rPr>
            </w:pPr>
          </w:p>
        </w:tc>
      </w:tr>
      <w:tr w:rsidR="00E863A7" w:rsidTr="00F679C6">
        <w:tc>
          <w:tcPr>
            <w:tcW w:w="2685" w:type="dxa"/>
          </w:tcPr>
          <w:p w:rsidR="00E863A7" w:rsidRDefault="00F679C6" w:rsidP="001D0B2B">
            <w:pPr>
              <w:spacing w:line="284" w:lineRule="auto"/>
              <w:ind w:right="288"/>
              <w:rPr>
                <w:rFonts w:ascii="Arial" w:eastAsia="Arial" w:hAnsi="Arial" w:cs="Arial"/>
                <w:sz w:val="22"/>
                <w:szCs w:val="22"/>
              </w:rPr>
            </w:pPr>
            <w:r w:rsidRPr="00E863A7">
              <w:rPr>
                <w:rFonts w:ascii="Arial" w:eastAsia="Arial" w:hAnsi="Arial" w:cs="Arial"/>
                <w:sz w:val="22"/>
                <w:szCs w:val="22"/>
              </w:rPr>
              <w:t>1284025373</w:t>
            </w:r>
          </w:p>
        </w:tc>
        <w:tc>
          <w:tcPr>
            <w:tcW w:w="2880" w:type="dxa"/>
          </w:tcPr>
          <w:p w:rsidR="00E863A7" w:rsidRDefault="00E863A7" w:rsidP="001D0B2B">
            <w:pPr>
              <w:spacing w:line="284" w:lineRule="auto"/>
              <w:ind w:right="288"/>
              <w:rPr>
                <w:rFonts w:ascii="Arial" w:eastAsia="Arial" w:hAnsi="Arial" w:cs="Arial"/>
                <w:sz w:val="22"/>
                <w:szCs w:val="22"/>
              </w:rPr>
            </w:pPr>
          </w:p>
        </w:tc>
        <w:tc>
          <w:tcPr>
            <w:tcW w:w="4405" w:type="dxa"/>
          </w:tcPr>
          <w:p w:rsidR="00E863A7" w:rsidRDefault="00E863A7" w:rsidP="001D0B2B">
            <w:pPr>
              <w:spacing w:line="284" w:lineRule="auto"/>
              <w:ind w:right="288"/>
              <w:rPr>
                <w:rFonts w:ascii="Arial" w:eastAsia="Arial" w:hAnsi="Arial" w:cs="Arial"/>
                <w:sz w:val="22"/>
                <w:szCs w:val="22"/>
              </w:rPr>
            </w:pPr>
          </w:p>
        </w:tc>
      </w:tr>
      <w:tr w:rsidR="00E863A7" w:rsidTr="00F679C6">
        <w:tc>
          <w:tcPr>
            <w:tcW w:w="2685" w:type="dxa"/>
          </w:tcPr>
          <w:p w:rsidR="00E863A7" w:rsidRDefault="00E863A7" w:rsidP="001D0B2B">
            <w:pPr>
              <w:spacing w:line="284" w:lineRule="auto"/>
              <w:ind w:right="288"/>
              <w:rPr>
                <w:rFonts w:ascii="Arial" w:eastAsia="Arial" w:hAnsi="Arial" w:cs="Arial"/>
                <w:sz w:val="22"/>
                <w:szCs w:val="22"/>
              </w:rPr>
            </w:pPr>
          </w:p>
        </w:tc>
        <w:tc>
          <w:tcPr>
            <w:tcW w:w="2880" w:type="dxa"/>
          </w:tcPr>
          <w:p w:rsidR="00E863A7" w:rsidRDefault="00E863A7" w:rsidP="001D0B2B">
            <w:pPr>
              <w:spacing w:line="284" w:lineRule="auto"/>
              <w:ind w:right="288"/>
              <w:rPr>
                <w:rFonts w:ascii="Arial" w:eastAsia="Arial" w:hAnsi="Arial" w:cs="Arial"/>
                <w:sz w:val="22"/>
                <w:szCs w:val="22"/>
              </w:rPr>
            </w:pPr>
          </w:p>
        </w:tc>
        <w:tc>
          <w:tcPr>
            <w:tcW w:w="4405" w:type="dxa"/>
          </w:tcPr>
          <w:p w:rsidR="00E863A7" w:rsidRDefault="00E863A7" w:rsidP="001D0B2B">
            <w:pPr>
              <w:spacing w:line="284" w:lineRule="auto"/>
              <w:ind w:right="288"/>
              <w:rPr>
                <w:rFonts w:ascii="Arial" w:eastAsia="Arial" w:hAnsi="Arial" w:cs="Arial"/>
                <w:sz w:val="22"/>
                <w:szCs w:val="22"/>
              </w:rPr>
            </w:pPr>
          </w:p>
        </w:tc>
      </w:tr>
      <w:tr w:rsidR="00E863A7" w:rsidTr="00F679C6">
        <w:tc>
          <w:tcPr>
            <w:tcW w:w="2685" w:type="dxa"/>
          </w:tcPr>
          <w:p w:rsidR="00E863A7" w:rsidRDefault="00E863A7" w:rsidP="001D0B2B">
            <w:pPr>
              <w:spacing w:line="284" w:lineRule="auto"/>
              <w:ind w:right="288"/>
              <w:rPr>
                <w:rFonts w:ascii="Arial" w:eastAsia="Arial" w:hAnsi="Arial" w:cs="Arial"/>
                <w:sz w:val="22"/>
                <w:szCs w:val="22"/>
              </w:rPr>
            </w:pPr>
          </w:p>
        </w:tc>
        <w:tc>
          <w:tcPr>
            <w:tcW w:w="2880" w:type="dxa"/>
          </w:tcPr>
          <w:p w:rsidR="00E863A7" w:rsidRDefault="00E863A7" w:rsidP="001D0B2B">
            <w:pPr>
              <w:spacing w:line="284" w:lineRule="auto"/>
              <w:ind w:right="288"/>
              <w:rPr>
                <w:rFonts w:ascii="Arial" w:eastAsia="Arial" w:hAnsi="Arial" w:cs="Arial"/>
                <w:sz w:val="22"/>
                <w:szCs w:val="22"/>
              </w:rPr>
            </w:pPr>
          </w:p>
        </w:tc>
        <w:tc>
          <w:tcPr>
            <w:tcW w:w="4405" w:type="dxa"/>
          </w:tcPr>
          <w:p w:rsidR="00E863A7" w:rsidRDefault="00E863A7" w:rsidP="001D0B2B">
            <w:pPr>
              <w:spacing w:line="284" w:lineRule="auto"/>
              <w:ind w:right="288"/>
              <w:rPr>
                <w:rFonts w:ascii="Arial" w:eastAsia="Arial" w:hAnsi="Arial" w:cs="Arial"/>
                <w:sz w:val="22"/>
                <w:szCs w:val="22"/>
              </w:rPr>
            </w:pPr>
          </w:p>
        </w:tc>
      </w:tr>
    </w:tbl>
    <w:p w:rsidR="00E863A7" w:rsidRDefault="00E863A7" w:rsidP="001D0B2B">
      <w:pPr>
        <w:spacing w:line="284" w:lineRule="auto"/>
        <w:ind w:left="100" w:right="288"/>
        <w:rPr>
          <w:rFonts w:ascii="Arial" w:eastAsia="Arial" w:hAnsi="Arial" w:cs="Arial"/>
          <w:sz w:val="22"/>
          <w:szCs w:val="22"/>
        </w:rPr>
      </w:pPr>
    </w:p>
    <w:p w:rsidR="00110855" w:rsidRDefault="00110855" w:rsidP="001D0B2B">
      <w:pPr>
        <w:spacing w:line="284" w:lineRule="auto"/>
        <w:ind w:left="100" w:right="288"/>
        <w:rPr>
          <w:rFonts w:ascii="Arial" w:eastAsia="Arial" w:hAnsi="Arial" w:cs="Arial"/>
          <w:sz w:val="22"/>
          <w:szCs w:val="22"/>
        </w:rPr>
      </w:pPr>
    </w:p>
    <w:p w:rsidR="00110855" w:rsidRDefault="00110855" w:rsidP="001D0B2B">
      <w:pPr>
        <w:spacing w:line="284" w:lineRule="auto"/>
        <w:ind w:left="100" w:right="288"/>
        <w:rPr>
          <w:rFonts w:ascii="Arial" w:eastAsia="Arial" w:hAnsi="Arial" w:cs="Arial"/>
          <w:sz w:val="22"/>
          <w:szCs w:val="22"/>
        </w:rPr>
      </w:pPr>
    </w:p>
    <w:p w:rsidR="005F6FF6" w:rsidRDefault="005F6FF6" w:rsidP="001D0B2B">
      <w:pPr>
        <w:spacing w:line="284" w:lineRule="auto"/>
        <w:ind w:left="100" w:right="288"/>
        <w:rPr>
          <w:rFonts w:ascii="Arial" w:eastAsia="Arial" w:hAnsi="Arial" w:cs="Arial"/>
          <w:sz w:val="22"/>
          <w:szCs w:val="22"/>
        </w:rPr>
      </w:pPr>
    </w:p>
    <w:sectPr w:rsidR="005F6FF6" w:rsidSect="00E863A7">
      <w:type w:val="continuous"/>
      <w:pgSz w:w="12240" w:h="15840"/>
      <w:pgMar w:top="1440" w:right="1080" w:bottom="1440"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8296D"/>
    <w:multiLevelType w:val="multilevel"/>
    <w:tmpl w:val="E0E2C4A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nsid w:val="50AD4024"/>
    <w:multiLevelType w:val="hybridMultilevel"/>
    <w:tmpl w:val="2AD6B116"/>
    <w:lvl w:ilvl="0" w:tplc="DB107D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218"/>
    <w:rsid w:val="000B6218"/>
    <w:rsid w:val="00110855"/>
    <w:rsid w:val="001457F0"/>
    <w:rsid w:val="001D0B2B"/>
    <w:rsid w:val="005F684C"/>
    <w:rsid w:val="005F6FF6"/>
    <w:rsid w:val="00680623"/>
    <w:rsid w:val="00734702"/>
    <w:rsid w:val="0075110D"/>
    <w:rsid w:val="009E136E"/>
    <w:rsid w:val="00B81957"/>
    <w:rsid w:val="00D41117"/>
    <w:rsid w:val="00D750FB"/>
    <w:rsid w:val="00E863A7"/>
    <w:rsid w:val="00F22CD8"/>
    <w:rsid w:val="00F6098B"/>
    <w:rsid w:val="00F6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98BB70-1292-4525-8F7F-BE347B31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1D0B2B"/>
    <w:rPr>
      <w:color w:val="0000FF" w:themeColor="hyperlink"/>
      <w:u w:val="single"/>
    </w:rPr>
  </w:style>
  <w:style w:type="table" w:styleId="TableGrid">
    <w:name w:val="Table Grid"/>
    <w:basedOn w:val="TableNormal"/>
    <w:uiPriority w:val="59"/>
    <w:rsid w:val="00E863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22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260819">
      <w:bodyDiv w:val="1"/>
      <w:marLeft w:val="0"/>
      <w:marRight w:val="0"/>
      <w:marTop w:val="0"/>
      <w:marBottom w:val="0"/>
      <w:divBdr>
        <w:top w:val="none" w:sz="0" w:space="0" w:color="auto"/>
        <w:left w:val="none" w:sz="0" w:space="0" w:color="auto"/>
        <w:bottom w:val="none" w:sz="0" w:space="0" w:color="auto"/>
        <w:right w:val="none" w:sz="0" w:space="0" w:color="auto"/>
      </w:divBdr>
    </w:div>
    <w:div w:id="531651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2library.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customerservice@r2library.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c:creator>
  <cp:lastModifiedBy>Scott Scheider</cp:lastModifiedBy>
  <cp:revision>2</cp:revision>
  <dcterms:created xsi:type="dcterms:W3CDTF">2014-04-22T21:36:00Z</dcterms:created>
  <dcterms:modified xsi:type="dcterms:W3CDTF">2014-04-22T21:36:00Z</dcterms:modified>
</cp:coreProperties>
</file>